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515" w:rsidRPr="007B5AC7" w:rsidRDefault="00B72FE1">
      <w:pPr>
        <w:rPr>
          <w:rFonts w:cs="Calibri"/>
          <w:szCs w:val="24"/>
        </w:rPr>
      </w:pPr>
      <w:r w:rsidRPr="007B5AC7">
        <w:rPr>
          <w:rFonts w:cs="Calibri"/>
          <w:noProof/>
          <w:szCs w:val="24"/>
          <w:lang w:val="en-GB" w:eastAsia="ja-JP"/>
        </w:rPr>
        <mc:AlternateContent>
          <mc:Choice Requires="wps">
            <w:drawing>
              <wp:anchor distT="0" distB="0" distL="114300" distR="114300" simplePos="0" relativeHeight="251657728" behindDoc="0" locked="0" layoutInCell="1" allowOverlap="1">
                <wp:simplePos x="0" y="0"/>
                <wp:positionH relativeFrom="column">
                  <wp:posOffset>-64770</wp:posOffset>
                </wp:positionH>
                <wp:positionV relativeFrom="paragraph">
                  <wp:posOffset>-52070</wp:posOffset>
                </wp:positionV>
                <wp:extent cx="6029325" cy="9763125"/>
                <wp:effectExtent l="38100" t="38100" r="38100" b="3810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9325" cy="9763125"/>
                        </a:xfrm>
                        <a:prstGeom prst="rect">
                          <a:avLst/>
                        </a:prstGeom>
                        <a:solidFill>
                          <a:srgbClr val="FFFFFF"/>
                        </a:solidFill>
                        <a:ln w="76200" cmpd="tri">
                          <a:solidFill>
                            <a:srgbClr val="000000"/>
                          </a:solidFill>
                          <a:miter lim="800000"/>
                          <a:headEnd/>
                          <a:tailEnd/>
                        </a:ln>
                      </wps:spPr>
                      <wps:txbx>
                        <w:txbxContent>
                          <w:p w:rsidR="00460537" w:rsidRDefault="00460537" w:rsidP="00873624">
                            <w:pPr>
                              <w:pStyle w:val="Headerfooterba"/>
                              <w:spacing w:before="0"/>
                              <w:rPr>
                                <w:rStyle w:val="SubtleReference"/>
                                <w:rFonts w:cs="Calibri"/>
                                <w:b/>
                                <w:lang w:val="en-US"/>
                              </w:rPr>
                            </w:pPr>
                            <w:bookmarkStart w:id="0" w:name="_Toc521008289"/>
                            <w:bookmarkStart w:id="1" w:name="_Toc521008563"/>
                            <w:bookmarkStart w:id="2" w:name="_Toc521066841"/>
                            <w:r>
                              <w:rPr>
                                <w:rStyle w:val="SubtleReference"/>
                                <w:rFonts w:cs="Calibri"/>
                                <w:b/>
                                <w:lang w:val="en-US"/>
                              </w:rPr>
                              <w:t>HỌC VIỆN CÔNG NGHỆ BƯU CHÍNH VIỄN THÔNG</w:t>
                            </w:r>
                            <w:bookmarkEnd w:id="0"/>
                            <w:bookmarkEnd w:id="1"/>
                            <w:bookmarkEnd w:id="2"/>
                          </w:p>
                          <w:p w:rsidR="00460537" w:rsidRPr="007D35E1" w:rsidRDefault="00460537" w:rsidP="00873624">
                            <w:pPr>
                              <w:pStyle w:val="Headerfooterba"/>
                              <w:spacing w:before="0"/>
                              <w:rPr>
                                <w:rStyle w:val="SubtleReference"/>
                                <w:rFonts w:cs="Calibri"/>
                                <w:b/>
                                <w:lang w:val="en-US"/>
                              </w:rPr>
                            </w:pPr>
                            <w:bookmarkStart w:id="3" w:name="_Toc521008290"/>
                            <w:bookmarkStart w:id="4" w:name="_Toc521008448"/>
                            <w:bookmarkStart w:id="5" w:name="_Toc521008482"/>
                            <w:bookmarkStart w:id="6" w:name="_Toc521008564"/>
                            <w:bookmarkStart w:id="7" w:name="_Toc521066842"/>
                            <w:r>
                              <w:rPr>
                                <w:rStyle w:val="SubtleReference"/>
                                <w:rFonts w:cs="Calibri"/>
                                <w:b/>
                                <w:lang w:val="en-US"/>
                              </w:rPr>
                              <w:t>KHOA CÔNG NGHỆ THÔNG TIN 2 CƠ SỞ TPHCM</w:t>
                            </w:r>
                            <w:bookmarkEnd w:id="3"/>
                            <w:bookmarkEnd w:id="4"/>
                            <w:bookmarkEnd w:id="5"/>
                            <w:bookmarkEnd w:id="6"/>
                            <w:bookmarkEnd w:id="7"/>
                          </w:p>
                          <w:p w:rsidR="00460537" w:rsidRDefault="00460537" w:rsidP="00AE73DD">
                            <w:pPr>
                              <w:spacing w:before="360"/>
                              <w:ind w:firstLine="720"/>
                              <w:jc w:val="center"/>
                              <w:rPr>
                                <w:rFonts w:cs="Calibri"/>
                              </w:rPr>
                            </w:pPr>
                          </w:p>
                          <w:p w:rsidR="00460537" w:rsidRDefault="00460537" w:rsidP="00AE73DD">
                            <w:pPr>
                              <w:spacing w:before="360"/>
                              <w:ind w:firstLine="720"/>
                              <w:jc w:val="center"/>
                              <w:rPr>
                                <w:rFonts w:cs="Calibri"/>
                              </w:rPr>
                            </w:pPr>
                          </w:p>
                          <w:p w:rsidR="00460537" w:rsidRDefault="00460537" w:rsidP="00AE73DD">
                            <w:pPr>
                              <w:spacing w:before="360"/>
                              <w:ind w:firstLine="720"/>
                              <w:jc w:val="center"/>
                              <w:rPr>
                                <w:rFonts w:cs="Calibri"/>
                              </w:rPr>
                            </w:pPr>
                          </w:p>
                          <w:p w:rsidR="00460537" w:rsidRPr="000E1938" w:rsidRDefault="00460537" w:rsidP="00AE73DD">
                            <w:pPr>
                              <w:spacing w:before="360"/>
                              <w:ind w:firstLine="720"/>
                              <w:jc w:val="center"/>
                              <w:rPr>
                                <w:rFonts w:cs="Calibri"/>
                              </w:rPr>
                            </w:pPr>
                          </w:p>
                          <w:p w:rsidR="00460537" w:rsidRDefault="00460537" w:rsidP="00873624">
                            <w:pPr>
                              <w:pStyle w:val="Title"/>
                              <w:spacing w:after="1080"/>
                              <w:jc w:val="center"/>
                              <w:rPr>
                                <w:rFonts w:cs="Calibri"/>
                                <w:sz w:val="90"/>
                                <w:szCs w:val="90"/>
                                <w:lang w:val="en-US"/>
                              </w:rPr>
                            </w:pPr>
                            <w:r>
                              <w:rPr>
                                <w:rFonts w:cs="Calibri"/>
                                <w:sz w:val="90"/>
                                <w:szCs w:val="90"/>
                                <w:lang w:val="en-US"/>
                              </w:rPr>
                              <w:t>bÁO CÁO Thực tập tốt nghiệp</w:t>
                            </w:r>
                          </w:p>
                          <w:p w:rsidR="00460537" w:rsidRPr="00016207" w:rsidRDefault="00460537" w:rsidP="00873624">
                            <w:pPr>
                              <w:jc w:val="center"/>
                              <w:rPr>
                                <w:lang w:eastAsia="x-none"/>
                              </w:rPr>
                            </w:pPr>
                            <w:r w:rsidRPr="00016207">
                              <w:rPr>
                                <w:noProof/>
                                <w:lang w:val="en-GB" w:eastAsia="ja-JP"/>
                              </w:rPr>
                              <w:drawing>
                                <wp:inline distT="0" distB="0" distL="0" distR="0">
                                  <wp:extent cx="1651000" cy="2165350"/>
                                  <wp:effectExtent l="0" t="0" r="6350" b="635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1000" cy="2165350"/>
                                          </a:xfrm>
                                          <a:prstGeom prst="rect">
                                            <a:avLst/>
                                          </a:prstGeom>
                                          <a:noFill/>
                                          <a:ln>
                                            <a:noFill/>
                                          </a:ln>
                                        </pic:spPr>
                                      </pic:pic>
                                    </a:graphicData>
                                  </a:graphic>
                                </wp:inline>
                              </w:drawing>
                            </w:r>
                          </w:p>
                          <w:p w:rsidR="00460537" w:rsidRDefault="00460537" w:rsidP="00873624">
                            <w:pPr>
                              <w:rPr>
                                <w:lang w:eastAsia="x-none"/>
                              </w:rPr>
                            </w:pPr>
                          </w:p>
                          <w:p w:rsidR="00460537" w:rsidRDefault="00460537" w:rsidP="00873624">
                            <w:pPr>
                              <w:rPr>
                                <w:lang w:eastAsia="x-none"/>
                              </w:rPr>
                            </w:pPr>
                          </w:p>
                          <w:p w:rsidR="00460537" w:rsidRPr="00AE1F27" w:rsidRDefault="00460537" w:rsidP="00873624">
                            <w:pPr>
                              <w:rPr>
                                <w:lang w:eastAsia="x-none"/>
                              </w:rPr>
                            </w:pPr>
                          </w:p>
                          <w:p w:rsidR="00460537" w:rsidRPr="00016207" w:rsidRDefault="00460537" w:rsidP="00873624">
                            <w:pPr>
                              <w:spacing w:before="0" w:after="0"/>
                              <w:ind w:firstLine="720"/>
                              <w:jc w:val="center"/>
                              <w:rPr>
                                <w:rFonts w:cs="Calibri"/>
                                <w:szCs w:val="24"/>
                              </w:rPr>
                            </w:pPr>
                            <w:r w:rsidRPr="00016207">
                              <w:rPr>
                                <w:rFonts w:cs="Calibri"/>
                                <w:szCs w:val="24"/>
                              </w:rPr>
                              <w:t>Sinh viên: Trần Nguyễn Huy Đạt</w:t>
                            </w:r>
                          </w:p>
                          <w:p w:rsidR="00460537" w:rsidRPr="00016207" w:rsidRDefault="00460537" w:rsidP="00873624">
                            <w:pPr>
                              <w:pStyle w:val="ListParagraph"/>
                              <w:spacing w:before="0"/>
                              <w:jc w:val="center"/>
                              <w:rPr>
                                <w:rFonts w:ascii="Times New Roman" w:hAnsi="Times New Roman"/>
                                <w:szCs w:val="24"/>
                              </w:rPr>
                            </w:pPr>
                            <w:r w:rsidRPr="00016207">
                              <w:rPr>
                                <w:rFonts w:ascii="Times New Roman" w:hAnsi="Times New Roman"/>
                                <w:szCs w:val="24"/>
                              </w:rPr>
                              <w:t>Lớp: D1</w:t>
                            </w:r>
                            <w:r>
                              <w:rPr>
                                <w:rFonts w:ascii="Times New Roman" w:hAnsi="Times New Roman"/>
                                <w:szCs w:val="24"/>
                              </w:rPr>
                              <w:t>4</w:t>
                            </w:r>
                            <w:r w:rsidRPr="00016207">
                              <w:rPr>
                                <w:rFonts w:ascii="Times New Roman" w:hAnsi="Times New Roman"/>
                                <w:szCs w:val="24"/>
                              </w:rPr>
                              <w:t>CQ</w:t>
                            </w:r>
                            <w:r>
                              <w:rPr>
                                <w:rFonts w:ascii="Times New Roman" w:hAnsi="Times New Roman"/>
                                <w:szCs w:val="24"/>
                              </w:rPr>
                              <w:t>CP-01</w:t>
                            </w:r>
                          </w:p>
                          <w:p w:rsidR="00460537" w:rsidRPr="00016207" w:rsidRDefault="00460537" w:rsidP="00873624">
                            <w:pPr>
                              <w:pStyle w:val="ListParagraph"/>
                              <w:spacing w:before="0"/>
                              <w:jc w:val="center"/>
                              <w:rPr>
                                <w:rFonts w:ascii="Times New Roman" w:hAnsi="Times New Roman"/>
                                <w:szCs w:val="24"/>
                              </w:rPr>
                            </w:pPr>
                            <w:r w:rsidRPr="00016207">
                              <w:rPr>
                                <w:rFonts w:ascii="Times New Roman" w:hAnsi="Times New Roman"/>
                                <w:szCs w:val="24"/>
                              </w:rPr>
                              <w:t>Mã số sinh viên: N1</w:t>
                            </w:r>
                            <w:r>
                              <w:rPr>
                                <w:rFonts w:ascii="Times New Roman" w:hAnsi="Times New Roman"/>
                                <w:szCs w:val="24"/>
                              </w:rPr>
                              <w:t>4DCCN235</w:t>
                            </w:r>
                          </w:p>
                          <w:p w:rsidR="00460537" w:rsidRPr="00016207" w:rsidRDefault="00460537" w:rsidP="00873624">
                            <w:pPr>
                              <w:pStyle w:val="ListParagraph"/>
                              <w:spacing w:before="0"/>
                              <w:jc w:val="center"/>
                              <w:rPr>
                                <w:rFonts w:cs="Calibri"/>
                                <w:szCs w:val="24"/>
                              </w:rPr>
                            </w:pPr>
                            <w:r w:rsidRPr="00016207">
                              <w:rPr>
                                <w:rFonts w:cs="Calibri"/>
                                <w:szCs w:val="24"/>
                              </w:rPr>
                              <w:t>Dự án</w:t>
                            </w:r>
                            <w:r w:rsidRPr="00016207">
                              <w:rPr>
                                <w:rFonts w:cs="Calibri"/>
                                <w:b/>
                                <w:szCs w:val="24"/>
                              </w:rPr>
                              <w:t xml:space="preserve">:  </w:t>
                            </w:r>
                            <w:r w:rsidRPr="00016207">
                              <w:rPr>
                                <w:rFonts w:cs="Calibri"/>
                                <w:szCs w:val="24"/>
                              </w:rPr>
                              <w:t>Chat live posting</w:t>
                            </w:r>
                          </w:p>
                          <w:p w:rsidR="00460537" w:rsidRDefault="00460537" w:rsidP="00873624">
                            <w:pPr>
                              <w:pStyle w:val="ListParagraph"/>
                              <w:spacing w:before="0"/>
                              <w:jc w:val="center"/>
                              <w:rPr>
                                <w:rFonts w:ascii="Times New Roman" w:hAnsi="Times New Roman"/>
                                <w:szCs w:val="24"/>
                              </w:rPr>
                            </w:pPr>
                            <w:r w:rsidRPr="00016207">
                              <w:rPr>
                                <w:rFonts w:ascii="Times New Roman" w:hAnsi="Times New Roman"/>
                                <w:szCs w:val="24"/>
                              </w:rPr>
                              <w:t>Giáo viên hướng dẫn</w:t>
                            </w:r>
                            <w:r>
                              <w:rPr>
                                <w:rFonts w:ascii="Times New Roman" w:hAnsi="Times New Roman"/>
                                <w:szCs w:val="24"/>
                              </w:rPr>
                              <w:t>:</w:t>
                            </w:r>
                          </w:p>
                          <w:p w:rsidR="00460537" w:rsidRPr="00016207" w:rsidRDefault="00460537" w:rsidP="00873624">
                            <w:pPr>
                              <w:pStyle w:val="ListParagraph"/>
                              <w:spacing w:before="0"/>
                              <w:jc w:val="center"/>
                              <w:rPr>
                                <w:rFonts w:ascii="Times New Roman" w:hAnsi="Times New Roman"/>
                                <w:szCs w:val="24"/>
                              </w:rPr>
                            </w:pPr>
                            <w:r w:rsidRPr="00016207">
                              <w:rPr>
                                <w:rFonts w:ascii="Times New Roman" w:hAnsi="Times New Roman"/>
                                <w:szCs w:val="24"/>
                              </w:rPr>
                              <w:t>TS.GVC. VÕ XUÂN THỂ</w:t>
                            </w:r>
                          </w:p>
                          <w:p w:rsidR="00460537" w:rsidRPr="000E1938" w:rsidRDefault="00460537" w:rsidP="00F52953">
                            <w:pPr>
                              <w:rPr>
                                <w:rFonts w:cs="Calibr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5.1pt;margin-top:-4.1pt;width:474.75pt;height:76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" strokeweight="6pt">
                <v:stroke linestyle="thickBetweenThin"/>
                <v:textbox>
                  <w:txbxContent>
                    <w:p w:rsidR="00460537" w:rsidRDefault="00460537" w:rsidP="00873624">
                      <w:pPr>
                        <w:pStyle w:val="Headerfooterba"/>
                        <w:spacing w:before="0"/>
                        <w:rPr>
                          <w:rStyle w:val="SubtleReference"/>
                          <w:rFonts w:cs="Calibri"/>
                          <w:b/>
                          <w:lang w:val="en-US"/>
                        </w:rPr>
                      </w:pPr>
                      <w:bookmarkStart w:id="8" w:name="_Toc521008289"/>
                      <w:bookmarkStart w:id="9" w:name="_Toc521008563"/>
                      <w:bookmarkStart w:id="10" w:name="_Toc521066841"/>
                      <w:r>
                        <w:rPr>
                          <w:rStyle w:val="SubtleReference"/>
                          <w:rFonts w:cs="Calibri"/>
                          <w:b/>
                          <w:lang w:val="en-US"/>
                        </w:rPr>
                        <w:t>HỌC VIỆN CÔNG NGHỆ BƯU CHÍNH VIỄN THÔNG</w:t>
                      </w:r>
                      <w:bookmarkEnd w:id="8"/>
                      <w:bookmarkEnd w:id="9"/>
                      <w:bookmarkEnd w:id="10"/>
                    </w:p>
                    <w:p w:rsidR="00460537" w:rsidRPr="007D35E1" w:rsidRDefault="00460537" w:rsidP="00873624">
                      <w:pPr>
                        <w:pStyle w:val="Headerfooterba"/>
                        <w:spacing w:before="0"/>
                        <w:rPr>
                          <w:rStyle w:val="SubtleReference"/>
                          <w:rFonts w:cs="Calibri"/>
                          <w:b/>
                          <w:lang w:val="en-US"/>
                        </w:rPr>
                      </w:pPr>
                      <w:bookmarkStart w:id="11" w:name="_Toc521008290"/>
                      <w:bookmarkStart w:id="12" w:name="_Toc521008448"/>
                      <w:bookmarkStart w:id="13" w:name="_Toc521008482"/>
                      <w:bookmarkStart w:id="14" w:name="_Toc521008564"/>
                      <w:bookmarkStart w:id="15" w:name="_Toc521066842"/>
                      <w:r>
                        <w:rPr>
                          <w:rStyle w:val="SubtleReference"/>
                          <w:rFonts w:cs="Calibri"/>
                          <w:b/>
                          <w:lang w:val="en-US"/>
                        </w:rPr>
                        <w:t>KHOA CÔNG NGHỆ THÔNG TIN 2 CƠ SỞ TPHCM</w:t>
                      </w:r>
                      <w:bookmarkEnd w:id="11"/>
                      <w:bookmarkEnd w:id="12"/>
                      <w:bookmarkEnd w:id="13"/>
                      <w:bookmarkEnd w:id="14"/>
                      <w:bookmarkEnd w:id="15"/>
                    </w:p>
                    <w:p w:rsidR="00460537" w:rsidRDefault="00460537" w:rsidP="00AE73DD">
                      <w:pPr>
                        <w:spacing w:before="360"/>
                        <w:ind w:firstLine="720"/>
                        <w:jc w:val="center"/>
                        <w:rPr>
                          <w:rFonts w:cs="Calibri"/>
                        </w:rPr>
                      </w:pPr>
                    </w:p>
                    <w:p w:rsidR="00460537" w:rsidRDefault="00460537" w:rsidP="00AE73DD">
                      <w:pPr>
                        <w:spacing w:before="360"/>
                        <w:ind w:firstLine="720"/>
                        <w:jc w:val="center"/>
                        <w:rPr>
                          <w:rFonts w:cs="Calibri"/>
                        </w:rPr>
                      </w:pPr>
                    </w:p>
                    <w:p w:rsidR="00460537" w:rsidRDefault="00460537" w:rsidP="00AE73DD">
                      <w:pPr>
                        <w:spacing w:before="360"/>
                        <w:ind w:firstLine="720"/>
                        <w:jc w:val="center"/>
                        <w:rPr>
                          <w:rFonts w:cs="Calibri"/>
                        </w:rPr>
                      </w:pPr>
                    </w:p>
                    <w:p w:rsidR="00460537" w:rsidRPr="000E1938" w:rsidRDefault="00460537" w:rsidP="00AE73DD">
                      <w:pPr>
                        <w:spacing w:before="360"/>
                        <w:ind w:firstLine="720"/>
                        <w:jc w:val="center"/>
                        <w:rPr>
                          <w:rFonts w:cs="Calibri"/>
                        </w:rPr>
                      </w:pPr>
                    </w:p>
                    <w:p w:rsidR="00460537" w:rsidRDefault="00460537" w:rsidP="00873624">
                      <w:pPr>
                        <w:pStyle w:val="Title"/>
                        <w:spacing w:after="1080"/>
                        <w:jc w:val="center"/>
                        <w:rPr>
                          <w:rFonts w:cs="Calibri"/>
                          <w:sz w:val="90"/>
                          <w:szCs w:val="90"/>
                          <w:lang w:val="en-US"/>
                        </w:rPr>
                      </w:pPr>
                      <w:r>
                        <w:rPr>
                          <w:rFonts w:cs="Calibri"/>
                          <w:sz w:val="90"/>
                          <w:szCs w:val="90"/>
                          <w:lang w:val="en-US"/>
                        </w:rPr>
                        <w:t>bÁO CÁO Thực tập tốt nghiệp</w:t>
                      </w:r>
                    </w:p>
                    <w:p w:rsidR="00460537" w:rsidRPr="00016207" w:rsidRDefault="00460537" w:rsidP="00873624">
                      <w:pPr>
                        <w:jc w:val="center"/>
                        <w:rPr>
                          <w:lang w:eastAsia="x-none"/>
                        </w:rPr>
                      </w:pPr>
                      <w:r w:rsidRPr="00016207">
                        <w:rPr>
                          <w:noProof/>
                          <w:lang w:val="en-GB" w:eastAsia="ja-JP"/>
                        </w:rPr>
                        <w:drawing>
                          <wp:inline distT="0" distB="0" distL="0" distR="0">
                            <wp:extent cx="1651000" cy="2165350"/>
                            <wp:effectExtent l="0" t="0" r="6350" b="635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1000" cy="2165350"/>
                                    </a:xfrm>
                                    <a:prstGeom prst="rect">
                                      <a:avLst/>
                                    </a:prstGeom>
                                    <a:noFill/>
                                    <a:ln>
                                      <a:noFill/>
                                    </a:ln>
                                  </pic:spPr>
                                </pic:pic>
                              </a:graphicData>
                            </a:graphic>
                          </wp:inline>
                        </w:drawing>
                      </w:r>
                    </w:p>
                    <w:p w:rsidR="00460537" w:rsidRDefault="00460537" w:rsidP="00873624">
                      <w:pPr>
                        <w:rPr>
                          <w:lang w:eastAsia="x-none"/>
                        </w:rPr>
                      </w:pPr>
                    </w:p>
                    <w:p w:rsidR="00460537" w:rsidRDefault="00460537" w:rsidP="00873624">
                      <w:pPr>
                        <w:rPr>
                          <w:lang w:eastAsia="x-none"/>
                        </w:rPr>
                      </w:pPr>
                    </w:p>
                    <w:p w:rsidR="00460537" w:rsidRPr="00AE1F27" w:rsidRDefault="00460537" w:rsidP="00873624">
                      <w:pPr>
                        <w:rPr>
                          <w:lang w:eastAsia="x-none"/>
                        </w:rPr>
                      </w:pPr>
                    </w:p>
                    <w:p w:rsidR="00460537" w:rsidRPr="00016207" w:rsidRDefault="00460537" w:rsidP="00873624">
                      <w:pPr>
                        <w:spacing w:before="0" w:after="0"/>
                        <w:ind w:firstLine="720"/>
                        <w:jc w:val="center"/>
                        <w:rPr>
                          <w:rFonts w:cs="Calibri"/>
                          <w:szCs w:val="24"/>
                        </w:rPr>
                      </w:pPr>
                      <w:r w:rsidRPr="00016207">
                        <w:rPr>
                          <w:rFonts w:cs="Calibri"/>
                          <w:szCs w:val="24"/>
                        </w:rPr>
                        <w:t>Sinh viên: Trần Nguyễn Huy Đạt</w:t>
                      </w:r>
                    </w:p>
                    <w:p w:rsidR="00460537" w:rsidRPr="00016207" w:rsidRDefault="00460537" w:rsidP="00873624">
                      <w:pPr>
                        <w:pStyle w:val="ListParagraph"/>
                        <w:spacing w:before="0"/>
                        <w:jc w:val="center"/>
                        <w:rPr>
                          <w:rFonts w:ascii="Times New Roman" w:hAnsi="Times New Roman"/>
                          <w:szCs w:val="24"/>
                        </w:rPr>
                      </w:pPr>
                      <w:r w:rsidRPr="00016207">
                        <w:rPr>
                          <w:rFonts w:ascii="Times New Roman" w:hAnsi="Times New Roman"/>
                          <w:szCs w:val="24"/>
                        </w:rPr>
                        <w:t>Lớp: D1</w:t>
                      </w:r>
                      <w:r>
                        <w:rPr>
                          <w:rFonts w:ascii="Times New Roman" w:hAnsi="Times New Roman"/>
                          <w:szCs w:val="24"/>
                        </w:rPr>
                        <w:t>4</w:t>
                      </w:r>
                      <w:r w:rsidRPr="00016207">
                        <w:rPr>
                          <w:rFonts w:ascii="Times New Roman" w:hAnsi="Times New Roman"/>
                          <w:szCs w:val="24"/>
                        </w:rPr>
                        <w:t>CQ</w:t>
                      </w:r>
                      <w:r>
                        <w:rPr>
                          <w:rFonts w:ascii="Times New Roman" w:hAnsi="Times New Roman"/>
                          <w:szCs w:val="24"/>
                        </w:rPr>
                        <w:t>CP-01</w:t>
                      </w:r>
                    </w:p>
                    <w:p w:rsidR="00460537" w:rsidRPr="00016207" w:rsidRDefault="00460537" w:rsidP="00873624">
                      <w:pPr>
                        <w:pStyle w:val="ListParagraph"/>
                        <w:spacing w:before="0"/>
                        <w:jc w:val="center"/>
                        <w:rPr>
                          <w:rFonts w:ascii="Times New Roman" w:hAnsi="Times New Roman"/>
                          <w:szCs w:val="24"/>
                        </w:rPr>
                      </w:pPr>
                      <w:r w:rsidRPr="00016207">
                        <w:rPr>
                          <w:rFonts w:ascii="Times New Roman" w:hAnsi="Times New Roman"/>
                          <w:szCs w:val="24"/>
                        </w:rPr>
                        <w:t>Mã số sinh viên: N1</w:t>
                      </w:r>
                      <w:r>
                        <w:rPr>
                          <w:rFonts w:ascii="Times New Roman" w:hAnsi="Times New Roman"/>
                          <w:szCs w:val="24"/>
                        </w:rPr>
                        <w:t>4DCCN235</w:t>
                      </w:r>
                    </w:p>
                    <w:p w:rsidR="00460537" w:rsidRPr="00016207" w:rsidRDefault="00460537" w:rsidP="00873624">
                      <w:pPr>
                        <w:pStyle w:val="ListParagraph"/>
                        <w:spacing w:before="0"/>
                        <w:jc w:val="center"/>
                        <w:rPr>
                          <w:rFonts w:cs="Calibri"/>
                          <w:szCs w:val="24"/>
                        </w:rPr>
                      </w:pPr>
                      <w:r w:rsidRPr="00016207">
                        <w:rPr>
                          <w:rFonts w:cs="Calibri"/>
                          <w:szCs w:val="24"/>
                        </w:rPr>
                        <w:t>Dự án</w:t>
                      </w:r>
                      <w:r w:rsidRPr="00016207">
                        <w:rPr>
                          <w:rFonts w:cs="Calibri"/>
                          <w:b/>
                          <w:szCs w:val="24"/>
                        </w:rPr>
                        <w:t xml:space="preserve">:  </w:t>
                      </w:r>
                      <w:r w:rsidRPr="00016207">
                        <w:rPr>
                          <w:rFonts w:cs="Calibri"/>
                          <w:szCs w:val="24"/>
                        </w:rPr>
                        <w:t>Chat live posting</w:t>
                      </w:r>
                    </w:p>
                    <w:p w:rsidR="00460537" w:rsidRDefault="00460537" w:rsidP="00873624">
                      <w:pPr>
                        <w:pStyle w:val="ListParagraph"/>
                        <w:spacing w:before="0"/>
                        <w:jc w:val="center"/>
                        <w:rPr>
                          <w:rFonts w:ascii="Times New Roman" w:hAnsi="Times New Roman"/>
                          <w:szCs w:val="24"/>
                        </w:rPr>
                      </w:pPr>
                      <w:r w:rsidRPr="00016207">
                        <w:rPr>
                          <w:rFonts w:ascii="Times New Roman" w:hAnsi="Times New Roman"/>
                          <w:szCs w:val="24"/>
                        </w:rPr>
                        <w:t>Giáo viên hướng dẫn</w:t>
                      </w:r>
                      <w:r>
                        <w:rPr>
                          <w:rFonts w:ascii="Times New Roman" w:hAnsi="Times New Roman"/>
                          <w:szCs w:val="24"/>
                        </w:rPr>
                        <w:t>:</w:t>
                      </w:r>
                    </w:p>
                    <w:p w:rsidR="00460537" w:rsidRPr="00016207" w:rsidRDefault="00460537" w:rsidP="00873624">
                      <w:pPr>
                        <w:pStyle w:val="ListParagraph"/>
                        <w:spacing w:before="0"/>
                        <w:jc w:val="center"/>
                        <w:rPr>
                          <w:rFonts w:ascii="Times New Roman" w:hAnsi="Times New Roman"/>
                          <w:szCs w:val="24"/>
                        </w:rPr>
                      </w:pPr>
                      <w:r w:rsidRPr="00016207">
                        <w:rPr>
                          <w:rFonts w:ascii="Times New Roman" w:hAnsi="Times New Roman"/>
                          <w:szCs w:val="24"/>
                        </w:rPr>
                        <w:t>TS.GVC. VÕ XUÂN THỂ</w:t>
                      </w:r>
                    </w:p>
                    <w:p w:rsidR="00460537" w:rsidRPr="000E1938" w:rsidRDefault="00460537" w:rsidP="00F52953">
                      <w:pPr>
                        <w:rPr>
                          <w:rFonts w:cs="Calibri"/>
                        </w:rPr>
                      </w:pPr>
                    </w:p>
                  </w:txbxContent>
                </v:textbox>
              </v:rect>
            </w:pict>
          </mc:Fallback>
        </mc:AlternateContent>
      </w:r>
    </w:p>
    <w:p w:rsidR="00412F50" w:rsidRDefault="00412F50">
      <w:pPr>
        <w:rPr>
          <w:rFonts w:cs="Calibri"/>
          <w:szCs w:val="24"/>
        </w:rPr>
      </w:pPr>
    </w:p>
    <w:p w:rsidR="00412F50" w:rsidRDefault="00412F50">
      <w:pPr>
        <w:rPr>
          <w:rFonts w:cs="Calibri"/>
          <w:szCs w:val="24"/>
        </w:rPr>
      </w:pPr>
      <w:r>
        <w:rPr>
          <w:rFonts w:cs="Calibri"/>
          <w:szCs w:val="24"/>
        </w:rPr>
        <w:br w:type="page"/>
      </w:r>
      <w:r>
        <w:rPr>
          <w:rFonts w:cs="Calibri"/>
          <w:szCs w:val="24"/>
        </w:rPr>
        <w:lastRenderedPageBreak/>
        <w:tab/>
      </w:r>
    </w:p>
    <w:p w:rsidR="00412F50" w:rsidRPr="00412F50" w:rsidRDefault="00412F50" w:rsidP="00412F50">
      <w:pPr>
        <w:rPr>
          <w:rFonts w:cs="Calibri"/>
          <w:szCs w:val="24"/>
        </w:rPr>
      </w:pPr>
    </w:p>
    <w:p w:rsidR="00412F50" w:rsidRPr="00412F50" w:rsidRDefault="00412F50" w:rsidP="00412F50">
      <w:pPr>
        <w:rPr>
          <w:rFonts w:cs="Calibri"/>
          <w:szCs w:val="24"/>
        </w:rPr>
      </w:pPr>
    </w:p>
    <w:p w:rsidR="00412F50" w:rsidRPr="00412F50" w:rsidRDefault="00412F50" w:rsidP="00412F50">
      <w:pPr>
        <w:rPr>
          <w:rFonts w:cs="Calibri"/>
          <w:szCs w:val="24"/>
        </w:rPr>
      </w:pPr>
    </w:p>
    <w:p w:rsidR="00412F50" w:rsidRDefault="00412F50">
      <w:pPr>
        <w:rPr>
          <w:rFonts w:cs="Calibri"/>
          <w:szCs w:val="24"/>
        </w:rPr>
      </w:pPr>
    </w:p>
    <w:p w:rsidR="00412F50" w:rsidRPr="005F2CEC" w:rsidRDefault="00412F50" w:rsidP="00412F50">
      <w:pPr>
        <w:ind w:left="220" w:firstLine="720"/>
        <w:jc w:val="center"/>
        <w:rPr>
          <w:rFonts w:ascii="Calibri Light" w:hAnsi="Calibri Light" w:cs="Calibri Light"/>
          <w:b/>
          <w:sz w:val="32"/>
          <w:szCs w:val="32"/>
          <w:lang w:val="vi-VN"/>
        </w:rPr>
      </w:pPr>
      <w:r w:rsidRPr="005F2CEC">
        <w:rPr>
          <w:rFonts w:ascii="Calibri Light" w:hAnsi="Calibri Light" w:cs="Calibri Light"/>
          <w:b/>
          <w:sz w:val="32"/>
          <w:szCs w:val="32"/>
          <w:lang w:val="vi-VN"/>
        </w:rPr>
        <w:t>LỜI CÁM ƠN</w:t>
      </w:r>
    </w:p>
    <w:p w:rsidR="00412F50" w:rsidRPr="0059289B" w:rsidRDefault="00412F50" w:rsidP="00412F50">
      <w:pPr>
        <w:rPr>
          <w:rFonts w:cs="Calibri"/>
          <w:b/>
          <w:szCs w:val="26"/>
          <w:lang w:val="vi-VN"/>
        </w:rPr>
      </w:pPr>
    </w:p>
    <w:p w:rsidR="00412F50" w:rsidRPr="0059289B" w:rsidRDefault="00412F50" w:rsidP="00412F50">
      <w:pPr>
        <w:spacing w:before="120" w:after="120" w:line="300" w:lineRule="auto"/>
        <w:ind w:left="220" w:right="216" w:firstLine="550"/>
        <w:jc w:val="both"/>
        <w:rPr>
          <w:rFonts w:cs="Calibri"/>
          <w:i/>
          <w:lang w:val="vi-VN"/>
        </w:rPr>
      </w:pPr>
      <w:r w:rsidRPr="0059289B">
        <w:rPr>
          <w:rFonts w:cs="Calibri"/>
          <w:i/>
          <w:lang w:val="vi-VN"/>
        </w:rPr>
        <w:t>Lời đầu tiên, em xin chân thành cảm ơn đến Thầy Cô Học Viện Công Nghệ Bưu Chính Viễn Thông, các Thầy Cô Khoa Công Nghệ Thông Tin đã tận tình truyền dạy những kiến thức quý báu cho em trong suốt thời gian học tại trường, nguồn kiến thức đó sẽ là tài sản vô giá trong tương lai của em.</w:t>
      </w:r>
    </w:p>
    <w:p w:rsidR="00412F50" w:rsidRPr="0059289B" w:rsidRDefault="00412F50" w:rsidP="00412F50">
      <w:pPr>
        <w:spacing w:before="120" w:after="120" w:line="300" w:lineRule="auto"/>
        <w:ind w:left="220" w:right="216" w:firstLine="550"/>
        <w:jc w:val="both"/>
        <w:rPr>
          <w:rFonts w:cs="Calibri"/>
          <w:i/>
          <w:lang w:val="vi-VN"/>
        </w:rPr>
      </w:pPr>
      <w:r w:rsidRPr="005F2CEC">
        <w:rPr>
          <w:rFonts w:cs="Calibri"/>
          <w:i/>
          <w:lang w:val="vi-VN"/>
        </w:rPr>
        <w:t>Đặc biệt, em xin chân thành cảm ơn sâu sắc</w:t>
      </w:r>
      <w:r w:rsidRPr="005F2CEC">
        <w:rPr>
          <w:rFonts w:ascii="Calibri Light" w:hAnsi="Calibri Light" w:cs="Calibri Light"/>
          <w:i/>
          <w:lang w:val="vi-VN"/>
        </w:rPr>
        <w:t xml:space="preserve"> </w:t>
      </w:r>
      <w:r>
        <w:rPr>
          <w:rFonts w:cs="Calibri"/>
          <w:i/>
          <w:lang w:val="vi-VN"/>
        </w:rPr>
        <w:t>sự hướng dẫn tận tình của Thầy Võ Xuân Thể</w:t>
      </w:r>
      <w:r w:rsidRPr="0059289B">
        <w:rPr>
          <w:rFonts w:cs="Calibri"/>
          <w:i/>
          <w:lang w:val="vi-VN"/>
        </w:rPr>
        <w:t xml:space="preserve"> đã cho em những ý kiến quý báu và tận tình chỉ bảo em trong suốt quá trình hoàn thành đề tài </w:t>
      </w:r>
      <w:r w:rsidRPr="005F2CEC">
        <w:rPr>
          <w:rFonts w:cs="Calibri"/>
          <w:i/>
          <w:lang w:val="vi-VN"/>
        </w:rPr>
        <w:t>thực tập</w:t>
      </w:r>
      <w:r w:rsidRPr="0059289B">
        <w:rPr>
          <w:rFonts w:cs="Calibri"/>
          <w:i/>
          <w:lang w:val="vi-VN"/>
        </w:rPr>
        <w:t xml:space="preserve"> này.</w:t>
      </w:r>
    </w:p>
    <w:p w:rsidR="00412F50" w:rsidRPr="0059289B" w:rsidRDefault="00412F50" w:rsidP="00412F50">
      <w:pPr>
        <w:spacing w:before="120" w:after="120" w:line="300" w:lineRule="auto"/>
        <w:ind w:left="220" w:right="216" w:firstLine="550"/>
        <w:jc w:val="both"/>
        <w:rPr>
          <w:rFonts w:cs="Calibri"/>
          <w:i/>
          <w:lang w:val="vi-VN"/>
        </w:rPr>
      </w:pPr>
      <w:r w:rsidRPr="0059289B">
        <w:rPr>
          <w:rFonts w:cs="Calibri"/>
          <w:i/>
          <w:lang w:val="vi-VN"/>
        </w:rPr>
        <w:t xml:space="preserve">Một lần nữa, em xin gửi đến thầy cô Học Viện Công Nghệ Bưu Chính Viễn Thông lời chúc sức khỏe và hạnh phúc. </w:t>
      </w:r>
    </w:p>
    <w:p w:rsidR="00412F50" w:rsidRPr="0059289B" w:rsidRDefault="00412F50" w:rsidP="00412F50">
      <w:pPr>
        <w:tabs>
          <w:tab w:val="center" w:pos="6660"/>
        </w:tabs>
        <w:spacing w:before="120" w:after="120" w:line="300" w:lineRule="auto"/>
        <w:rPr>
          <w:rFonts w:cs="Calibri"/>
          <w:i/>
          <w:lang w:val="vi-VN"/>
        </w:rPr>
      </w:pPr>
      <w:r w:rsidRPr="0059289B">
        <w:rPr>
          <w:rFonts w:cs="Calibri"/>
          <w:i/>
          <w:lang w:val="vi-VN"/>
        </w:rPr>
        <w:t xml:space="preserve">   Em xin chân thành cảm ơn!                                              </w:t>
      </w:r>
    </w:p>
    <w:p w:rsidR="00412F50" w:rsidRPr="0059289B" w:rsidRDefault="00412F50" w:rsidP="00412F50">
      <w:pPr>
        <w:tabs>
          <w:tab w:val="center" w:pos="5220"/>
          <w:tab w:val="center" w:pos="6660"/>
        </w:tabs>
        <w:spacing w:before="120" w:after="120" w:line="300" w:lineRule="auto"/>
        <w:jc w:val="right"/>
        <w:rPr>
          <w:rFonts w:cs="Calibri"/>
          <w:b/>
          <w:bCs/>
          <w:i/>
          <w:color w:val="FF0000"/>
          <w:lang w:val="vi-VN"/>
        </w:rPr>
      </w:pPr>
      <w:r w:rsidRPr="0059289B">
        <w:rPr>
          <w:rFonts w:cs="Calibri"/>
          <w:i/>
          <w:lang w:val="vi-VN"/>
        </w:rPr>
        <w:t xml:space="preserve">                               </w:t>
      </w:r>
      <w:r w:rsidRPr="0059289B">
        <w:rPr>
          <w:rFonts w:cs="Calibri"/>
          <w:b/>
          <w:bCs/>
          <w:i/>
          <w:lang w:val="vi-VN"/>
        </w:rPr>
        <w:t>Thành phố Hồ Chí Minh, 0</w:t>
      </w:r>
      <w:r w:rsidRPr="005F2CEC">
        <w:rPr>
          <w:rFonts w:cs="Calibri"/>
          <w:b/>
          <w:bCs/>
          <w:i/>
          <w:lang w:val="vi-VN"/>
        </w:rPr>
        <w:t>1</w:t>
      </w:r>
      <w:r w:rsidRPr="0059289B">
        <w:rPr>
          <w:rFonts w:cs="Calibri"/>
          <w:b/>
          <w:bCs/>
          <w:i/>
          <w:lang w:val="vi-VN"/>
        </w:rPr>
        <w:t>/0</w:t>
      </w:r>
      <w:r w:rsidRPr="005F2CEC">
        <w:rPr>
          <w:rFonts w:cs="Calibri"/>
          <w:b/>
          <w:bCs/>
          <w:i/>
          <w:lang w:val="vi-VN"/>
        </w:rPr>
        <w:t>8</w:t>
      </w:r>
      <w:r>
        <w:rPr>
          <w:rFonts w:cs="Calibri"/>
          <w:b/>
          <w:bCs/>
          <w:i/>
          <w:lang w:val="vi-VN"/>
        </w:rPr>
        <w:t>/2018</w:t>
      </w:r>
    </w:p>
    <w:p w:rsidR="00412F50" w:rsidRPr="0059289B" w:rsidRDefault="00412F50" w:rsidP="00412F50">
      <w:pPr>
        <w:spacing w:before="120" w:after="120" w:line="300" w:lineRule="auto"/>
        <w:ind w:right="15"/>
        <w:jc w:val="right"/>
        <w:rPr>
          <w:rFonts w:cs="Calibri"/>
          <w:b/>
          <w:i/>
          <w:lang w:val="vi-VN"/>
        </w:rPr>
      </w:pPr>
    </w:p>
    <w:p w:rsidR="00412F50" w:rsidRPr="0059289B" w:rsidRDefault="00412F50" w:rsidP="00412F50">
      <w:pPr>
        <w:ind w:left="4320" w:firstLine="720"/>
        <w:jc w:val="center"/>
        <w:rPr>
          <w:rFonts w:cs="Calibri"/>
          <w:i/>
          <w:szCs w:val="26"/>
          <w:lang w:val="vi-VN"/>
        </w:rPr>
      </w:pPr>
      <w:r w:rsidRPr="0059289B">
        <w:rPr>
          <w:rFonts w:cs="Calibri"/>
          <w:i/>
          <w:szCs w:val="26"/>
          <w:lang w:val="vi-VN"/>
        </w:rPr>
        <w:t>Sinh viên thực hiện</w:t>
      </w:r>
    </w:p>
    <w:p w:rsidR="00412F50" w:rsidRPr="00412F50" w:rsidRDefault="00412F50" w:rsidP="00412F50">
      <w:pPr>
        <w:ind w:left="4320" w:firstLine="720"/>
        <w:jc w:val="center"/>
        <w:rPr>
          <w:rFonts w:cs="Calibri"/>
          <w:i/>
          <w:szCs w:val="26"/>
          <w:lang w:val="vi-VN"/>
        </w:rPr>
      </w:pPr>
      <w:r w:rsidRPr="00412F50">
        <w:rPr>
          <w:rFonts w:cs="Calibri"/>
          <w:i/>
          <w:lang w:val="vi-VN"/>
        </w:rPr>
        <w:t>Trần Nguyễn Huy Đạt</w:t>
      </w:r>
    </w:p>
    <w:p w:rsidR="00412F50" w:rsidRPr="00412F50" w:rsidRDefault="00412F50" w:rsidP="00412F50">
      <w:pPr>
        <w:jc w:val="center"/>
        <w:rPr>
          <w:rFonts w:cs="Calibri"/>
          <w:szCs w:val="24"/>
          <w:lang w:val="vi-VN"/>
        </w:rPr>
      </w:pPr>
    </w:p>
    <w:p w:rsidR="00412F50" w:rsidRDefault="00412F50">
      <w:pPr>
        <w:rPr>
          <w:rFonts w:cs="Calibri"/>
          <w:szCs w:val="24"/>
          <w:lang w:val="vi-VN"/>
        </w:rPr>
      </w:pPr>
    </w:p>
    <w:p w:rsidR="009D0857" w:rsidRDefault="009D0857">
      <w:pPr>
        <w:rPr>
          <w:rFonts w:cs="Calibri"/>
          <w:szCs w:val="24"/>
          <w:lang w:val="vi-VN"/>
        </w:rPr>
      </w:pPr>
    </w:p>
    <w:p w:rsidR="009D0857" w:rsidRDefault="009D0857">
      <w:pPr>
        <w:rPr>
          <w:rFonts w:cs="Calibri"/>
          <w:szCs w:val="24"/>
          <w:lang w:val="vi-VN"/>
        </w:rPr>
      </w:pPr>
    </w:p>
    <w:p w:rsidR="009D0857" w:rsidRDefault="009D0857">
      <w:pPr>
        <w:rPr>
          <w:rFonts w:cs="Calibri"/>
          <w:szCs w:val="24"/>
          <w:lang w:val="vi-VN"/>
        </w:rPr>
      </w:pPr>
    </w:p>
    <w:p w:rsidR="009D0857" w:rsidRDefault="009D0857">
      <w:pPr>
        <w:rPr>
          <w:rFonts w:cs="Calibri"/>
          <w:szCs w:val="24"/>
          <w:lang w:val="vi-VN"/>
        </w:rPr>
      </w:pPr>
    </w:p>
    <w:p w:rsidR="009D0857" w:rsidRDefault="009D0857">
      <w:pPr>
        <w:rPr>
          <w:rFonts w:cs="Calibri"/>
          <w:szCs w:val="24"/>
          <w:lang w:val="vi-VN"/>
        </w:rPr>
      </w:pPr>
    </w:p>
    <w:p w:rsidR="009D0857" w:rsidRDefault="009D0857">
      <w:pPr>
        <w:rPr>
          <w:rFonts w:cs="Calibri"/>
          <w:szCs w:val="24"/>
          <w:lang w:val="vi-VN"/>
        </w:rPr>
      </w:pPr>
    </w:p>
    <w:p w:rsidR="00412F50" w:rsidRPr="00DA1867" w:rsidRDefault="00412F50" w:rsidP="00412F50">
      <w:pPr>
        <w:rPr>
          <w:rFonts w:cs="Calibri"/>
          <w:caps/>
          <w:kern w:val="22"/>
          <w:szCs w:val="24"/>
          <w:lang w:val="vi-VN" w:eastAsia="ja-JP"/>
        </w:rPr>
      </w:pPr>
    </w:p>
    <w:p w:rsidR="00C45A95" w:rsidRPr="00C45A95" w:rsidRDefault="00C45A95" w:rsidP="00C45A95">
      <w:pPr>
        <w:spacing w:line="288" w:lineRule="auto"/>
        <w:jc w:val="center"/>
        <w:outlineLvl w:val="0"/>
        <w:rPr>
          <w:b/>
          <w:caps/>
          <w:color w:val="000000" w:themeColor="text1"/>
          <w:spacing w:val="5"/>
          <w:sz w:val="32"/>
          <w:szCs w:val="32"/>
        </w:rPr>
      </w:pPr>
      <w:bookmarkStart w:id="16" w:name="_Toc521066843"/>
      <w:r w:rsidRPr="00C45A95">
        <w:rPr>
          <w:rStyle w:val="Emphasis"/>
          <w:b/>
          <w:color w:val="000000" w:themeColor="text1"/>
          <w:sz w:val="32"/>
          <w:szCs w:val="32"/>
        </w:rPr>
        <w:lastRenderedPageBreak/>
        <w:t>Mục lục</w:t>
      </w:r>
      <w:bookmarkEnd w:id="16"/>
    </w:p>
    <w:sdt>
      <w:sdtPr>
        <w:rPr>
          <w:rFonts w:ascii="Calibri" w:hAnsi="Calibri" w:cs="Times New Roman"/>
          <w:i w:val="0"/>
          <w:iCs w:val="0"/>
        </w:rPr>
        <w:id w:val="513580448"/>
        <w:docPartObj>
          <w:docPartGallery w:val="Table of Contents"/>
          <w:docPartUnique/>
        </w:docPartObj>
      </w:sdtPr>
      <w:sdtEndPr>
        <w:rPr>
          <w:b/>
          <w:bCs/>
          <w:noProof/>
        </w:rPr>
      </w:sdtEndPr>
      <w:sdtContent>
        <w:p w:rsidR="00AB473B" w:rsidRPr="00AB473B" w:rsidRDefault="00C45A95" w:rsidP="00AB473B">
          <w:pPr>
            <w:pStyle w:val="TOC2"/>
            <w:tabs>
              <w:tab w:val="right" w:leader="dot" w:pos="9593"/>
            </w:tabs>
            <w:ind w:left="0"/>
            <w:rPr>
              <w:rFonts w:eastAsiaTheme="minorEastAsia" w:cstheme="minorBidi"/>
              <w:i w:val="0"/>
              <w:iCs w:val="0"/>
              <w:noProof/>
              <w:sz w:val="22"/>
              <w:szCs w:val="22"/>
              <w:lang w:val="en-GB" w:eastAsia="ja-JP"/>
            </w:rPr>
          </w:pPr>
          <w:r>
            <w:fldChar w:fldCharType="begin"/>
          </w:r>
          <w:r>
            <w:instrText xml:space="preserve"> TOC \o "1-3" \h \z \u </w:instrText>
          </w:r>
          <w:r>
            <w:fldChar w:fldCharType="separate"/>
          </w:r>
          <w:hyperlink r:id="rId10" w:anchor="_Toc521066841" w:history="1"/>
          <w:hyperlink w:anchor="_Toc521066843" w:history="1">
            <w:r w:rsidR="00AB473B" w:rsidRPr="004D057D">
              <w:rPr>
                <w:rStyle w:val="Hyperlink"/>
                <w:b/>
                <w:caps/>
                <w:noProof/>
                <w:spacing w:val="5"/>
              </w:rPr>
              <w:t>Mục lục</w:t>
            </w:r>
            <w:r w:rsidR="00AB473B">
              <w:rPr>
                <w:noProof/>
                <w:webHidden/>
              </w:rPr>
              <w:tab/>
            </w:r>
            <w:r w:rsidR="00AB473B">
              <w:rPr>
                <w:noProof/>
                <w:webHidden/>
              </w:rPr>
              <w:fldChar w:fldCharType="begin"/>
            </w:r>
            <w:r w:rsidR="00AB473B">
              <w:rPr>
                <w:noProof/>
                <w:webHidden/>
              </w:rPr>
              <w:instrText xml:space="preserve"> PAGEREF _Toc521066843 \h </w:instrText>
            </w:r>
            <w:r w:rsidR="00AB473B">
              <w:rPr>
                <w:noProof/>
                <w:webHidden/>
              </w:rPr>
            </w:r>
            <w:r w:rsidR="00AB473B">
              <w:rPr>
                <w:noProof/>
                <w:webHidden/>
              </w:rPr>
              <w:fldChar w:fldCharType="separate"/>
            </w:r>
            <w:r w:rsidR="00AB473B">
              <w:rPr>
                <w:noProof/>
                <w:webHidden/>
              </w:rPr>
              <w:t>2</w:t>
            </w:r>
            <w:r w:rsidR="00AB473B">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44" w:history="1">
            <w:r w:rsidRPr="004D057D">
              <w:rPr>
                <w:rStyle w:val="Hyperlink"/>
                <w:caps/>
                <w:noProof/>
                <w:spacing w:val="5"/>
              </w:rPr>
              <w:t>DANH MỤC CÁC BẢNG, SƠ ĐỒ, HÌNH</w:t>
            </w:r>
            <w:r>
              <w:rPr>
                <w:noProof/>
                <w:webHidden/>
              </w:rPr>
              <w:tab/>
            </w:r>
            <w:r>
              <w:rPr>
                <w:noProof/>
                <w:webHidden/>
              </w:rPr>
              <w:fldChar w:fldCharType="begin"/>
            </w:r>
            <w:r>
              <w:rPr>
                <w:noProof/>
                <w:webHidden/>
              </w:rPr>
              <w:instrText xml:space="preserve"> PAGEREF _Toc521066844 \h </w:instrText>
            </w:r>
            <w:r>
              <w:rPr>
                <w:noProof/>
                <w:webHidden/>
              </w:rPr>
            </w:r>
            <w:r>
              <w:rPr>
                <w:noProof/>
                <w:webHidden/>
              </w:rPr>
              <w:fldChar w:fldCharType="separate"/>
            </w:r>
            <w:r>
              <w:rPr>
                <w:noProof/>
                <w:webHidden/>
              </w:rPr>
              <w:t>3</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45" w:history="1">
            <w:r w:rsidRPr="004D057D">
              <w:rPr>
                <w:rStyle w:val="Hyperlink"/>
                <w:caps/>
                <w:noProof/>
                <w:spacing w:val="5"/>
                <w:lang w:val="vi-VN"/>
              </w:rPr>
              <w:t>DANH MỤC CÁC ký hiệu và chữ viết tắt</w:t>
            </w:r>
            <w:r>
              <w:rPr>
                <w:noProof/>
                <w:webHidden/>
              </w:rPr>
              <w:tab/>
            </w:r>
            <w:r>
              <w:rPr>
                <w:noProof/>
                <w:webHidden/>
              </w:rPr>
              <w:fldChar w:fldCharType="begin"/>
            </w:r>
            <w:r>
              <w:rPr>
                <w:noProof/>
                <w:webHidden/>
              </w:rPr>
              <w:instrText xml:space="preserve"> PAGEREF _Toc521066845 \h </w:instrText>
            </w:r>
            <w:r>
              <w:rPr>
                <w:noProof/>
                <w:webHidden/>
              </w:rPr>
            </w:r>
            <w:r>
              <w:rPr>
                <w:noProof/>
                <w:webHidden/>
              </w:rPr>
              <w:fldChar w:fldCharType="separate"/>
            </w:r>
            <w:r>
              <w:rPr>
                <w:noProof/>
                <w:webHidden/>
              </w:rPr>
              <w:t>4</w:t>
            </w:r>
            <w:r>
              <w:rPr>
                <w:noProof/>
                <w:webHidden/>
              </w:rPr>
              <w:fldChar w:fldCharType="end"/>
            </w:r>
          </w:hyperlink>
        </w:p>
        <w:p w:rsidR="00AB473B" w:rsidRDefault="00AB473B">
          <w:pPr>
            <w:pStyle w:val="TOC1"/>
            <w:tabs>
              <w:tab w:val="left" w:pos="480"/>
              <w:tab w:val="right" w:leader="dot" w:pos="9593"/>
            </w:tabs>
            <w:rPr>
              <w:rFonts w:eastAsiaTheme="minorEastAsia" w:cstheme="minorBidi"/>
              <w:b w:val="0"/>
              <w:bCs w:val="0"/>
              <w:noProof/>
              <w:sz w:val="22"/>
              <w:szCs w:val="22"/>
              <w:lang w:val="en-GB" w:eastAsia="ja-JP"/>
            </w:rPr>
          </w:pPr>
          <w:hyperlink w:anchor="_Toc521066846" w:history="1">
            <w:r w:rsidRPr="004D057D">
              <w:rPr>
                <w:rStyle w:val="Hyperlink"/>
                <w:noProof/>
              </w:rPr>
              <w:t>III.</w:t>
            </w:r>
            <w:r>
              <w:rPr>
                <w:rFonts w:eastAsiaTheme="minorEastAsia" w:cstheme="minorBidi"/>
                <w:b w:val="0"/>
                <w:bCs w:val="0"/>
                <w:noProof/>
                <w:sz w:val="22"/>
                <w:szCs w:val="22"/>
                <w:lang w:val="en-GB" w:eastAsia="ja-JP"/>
              </w:rPr>
              <w:tab/>
            </w:r>
            <w:r w:rsidRPr="004D057D">
              <w:rPr>
                <w:rStyle w:val="Hyperlink"/>
                <w:noProof/>
              </w:rPr>
              <w:t>MỞ ĐẦU</w:t>
            </w:r>
            <w:r>
              <w:rPr>
                <w:noProof/>
                <w:webHidden/>
              </w:rPr>
              <w:tab/>
            </w:r>
            <w:r>
              <w:rPr>
                <w:noProof/>
                <w:webHidden/>
              </w:rPr>
              <w:fldChar w:fldCharType="begin"/>
            </w:r>
            <w:r>
              <w:rPr>
                <w:noProof/>
                <w:webHidden/>
              </w:rPr>
              <w:instrText xml:space="preserve"> PAGEREF _Toc521066846 \h </w:instrText>
            </w:r>
            <w:r>
              <w:rPr>
                <w:noProof/>
                <w:webHidden/>
              </w:rPr>
            </w:r>
            <w:r>
              <w:rPr>
                <w:noProof/>
                <w:webHidden/>
              </w:rPr>
              <w:fldChar w:fldCharType="separate"/>
            </w:r>
            <w:r>
              <w:rPr>
                <w:noProof/>
                <w:webHidden/>
              </w:rPr>
              <w:t>5</w:t>
            </w:r>
            <w:r>
              <w:rPr>
                <w:noProof/>
                <w:webHidden/>
              </w:rPr>
              <w:fldChar w:fldCharType="end"/>
            </w:r>
          </w:hyperlink>
        </w:p>
        <w:p w:rsidR="00AB473B" w:rsidRDefault="00AB473B">
          <w:pPr>
            <w:pStyle w:val="TOC2"/>
            <w:tabs>
              <w:tab w:val="right" w:leader="dot" w:pos="9593"/>
            </w:tabs>
            <w:rPr>
              <w:rFonts w:eastAsiaTheme="minorEastAsia" w:cstheme="minorBidi"/>
              <w:i w:val="0"/>
              <w:iCs w:val="0"/>
              <w:noProof/>
              <w:sz w:val="22"/>
              <w:szCs w:val="22"/>
              <w:lang w:val="en-GB" w:eastAsia="ja-JP"/>
            </w:rPr>
          </w:pPr>
          <w:hyperlink w:anchor="_Toc521066847" w:history="1">
            <w:r w:rsidRPr="004D057D">
              <w:rPr>
                <w:rStyle w:val="Hyperlink"/>
                <w:rFonts w:cs="Calibri"/>
                <w:bCs/>
                <w:noProof/>
              </w:rPr>
              <w:t>Lịch sử sửa đổi</w:t>
            </w:r>
            <w:r>
              <w:rPr>
                <w:noProof/>
                <w:webHidden/>
              </w:rPr>
              <w:tab/>
            </w:r>
            <w:r>
              <w:rPr>
                <w:noProof/>
                <w:webHidden/>
              </w:rPr>
              <w:fldChar w:fldCharType="begin"/>
            </w:r>
            <w:r>
              <w:rPr>
                <w:noProof/>
                <w:webHidden/>
              </w:rPr>
              <w:instrText xml:space="preserve"> PAGEREF _Toc521066847 \h </w:instrText>
            </w:r>
            <w:r>
              <w:rPr>
                <w:noProof/>
                <w:webHidden/>
              </w:rPr>
            </w:r>
            <w:r>
              <w:rPr>
                <w:noProof/>
                <w:webHidden/>
              </w:rPr>
              <w:fldChar w:fldCharType="separate"/>
            </w:r>
            <w:r>
              <w:rPr>
                <w:noProof/>
                <w:webHidden/>
              </w:rPr>
              <w:t>7</w:t>
            </w:r>
            <w:r>
              <w:rPr>
                <w:noProof/>
                <w:webHidden/>
              </w:rPr>
              <w:fldChar w:fldCharType="end"/>
            </w:r>
          </w:hyperlink>
        </w:p>
        <w:p w:rsidR="00AB473B" w:rsidRDefault="00AB473B">
          <w:pPr>
            <w:pStyle w:val="TOC1"/>
            <w:tabs>
              <w:tab w:val="left" w:pos="480"/>
              <w:tab w:val="right" w:leader="dot" w:pos="9593"/>
            </w:tabs>
            <w:rPr>
              <w:rFonts w:eastAsiaTheme="minorEastAsia" w:cstheme="minorBidi"/>
              <w:b w:val="0"/>
              <w:bCs w:val="0"/>
              <w:noProof/>
              <w:sz w:val="22"/>
              <w:szCs w:val="22"/>
              <w:lang w:val="en-GB" w:eastAsia="ja-JP"/>
            </w:rPr>
          </w:pPr>
          <w:hyperlink w:anchor="_Toc521066848" w:history="1">
            <w:r w:rsidRPr="004D057D">
              <w:rPr>
                <w:rStyle w:val="Hyperlink"/>
                <w:noProof/>
              </w:rPr>
              <w:t>1.</w:t>
            </w:r>
            <w:r>
              <w:rPr>
                <w:rFonts w:eastAsiaTheme="minorEastAsia" w:cstheme="minorBidi"/>
                <w:b w:val="0"/>
                <w:bCs w:val="0"/>
                <w:noProof/>
                <w:sz w:val="22"/>
                <w:szCs w:val="22"/>
                <w:lang w:val="en-GB" w:eastAsia="ja-JP"/>
              </w:rPr>
              <w:tab/>
            </w:r>
            <w:r w:rsidRPr="004D057D">
              <w:rPr>
                <w:rStyle w:val="Hyperlink"/>
                <w:noProof/>
              </w:rPr>
              <w:t>GIỚI THIỆU ĐỀ TÀI VÀ CÔNG NGHỆ</w:t>
            </w:r>
            <w:r>
              <w:rPr>
                <w:noProof/>
                <w:webHidden/>
              </w:rPr>
              <w:tab/>
            </w:r>
            <w:r>
              <w:rPr>
                <w:noProof/>
                <w:webHidden/>
              </w:rPr>
              <w:fldChar w:fldCharType="begin"/>
            </w:r>
            <w:r>
              <w:rPr>
                <w:noProof/>
                <w:webHidden/>
              </w:rPr>
              <w:instrText xml:space="preserve"> PAGEREF _Toc521066848 \h </w:instrText>
            </w:r>
            <w:r>
              <w:rPr>
                <w:noProof/>
                <w:webHidden/>
              </w:rPr>
            </w:r>
            <w:r>
              <w:rPr>
                <w:noProof/>
                <w:webHidden/>
              </w:rPr>
              <w:fldChar w:fldCharType="separate"/>
            </w:r>
            <w:r>
              <w:rPr>
                <w:noProof/>
                <w:webHidden/>
              </w:rPr>
              <w:t>7</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49" w:history="1">
            <w:r w:rsidRPr="004D057D">
              <w:rPr>
                <w:rStyle w:val="Hyperlink"/>
                <w:noProof/>
              </w:rPr>
              <w:t>1.1</w:t>
            </w:r>
            <w:r>
              <w:rPr>
                <w:rFonts w:eastAsiaTheme="minorEastAsia" w:cstheme="minorBidi"/>
                <w:i w:val="0"/>
                <w:iCs w:val="0"/>
                <w:noProof/>
                <w:sz w:val="22"/>
                <w:szCs w:val="22"/>
                <w:lang w:val="en-GB" w:eastAsia="ja-JP"/>
              </w:rPr>
              <w:tab/>
            </w:r>
            <w:r w:rsidRPr="004D057D">
              <w:rPr>
                <w:rStyle w:val="Hyperlink"/>
                <w:noProof/>
              </w:rPr>
              <w:t>GIỚI THIỆU ĐỀ TÀI</w:t>
            </w:r>
            <w:r>
              <w:rPr>
                <w:noProof/>
                <w:webHidden/>
              </w:rPr>
              <w:tab/>
            </w:r>
            <w:r>
              <w:rPr>
                <w:noProof/>
                <w:webHidden/>
              </w:rPr>
              <w:fldChar w:fldCharType="begin"/>
            </w:r>
            <w:r>
              <w:rPr>
                <w:noProof/>
                <w:webHidden/>
              </w:rPr>
              <w:instrText xml:space="preserve"> PAGEREF _Toc521066849 \h </w:instrText>
            </w:r>
            <w:r>
              <w:rPr>
                <w:noProof/>
                <w:webHidden/>
              </w:rPr>
            </w:r>
            <w:r>
              <w:rPr>
                <w:noProof/>
                <w:webHidden/>
              </w:rPr>
              <w:fldChar w:fldCharType="separate"/>
            </w:r>
            <w:r>
              <w:rPr>
                <w:noProof/>
                <w:webHidden/>
              </w:rPr>
              <w:t>7</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50" w:history="1">
            <w:r w:rsidRPr="004D057D">
              <w:rPr>
                <w:rStyle w:val="Hyperlink"/>
                <w:noProof/>
              </w:rPr>
              <w:t>1.1.1</w:t>
            </w:r>
            <w:r>
              <w:rPr>
                <w:rFonts w:eastAsiaTheme="minorEastAsia" w:cstheme="minorBidi"/>
                <w:noProof/>
                <w:sz w:val="22"/>
                <w:szCs w:val="22"/>
                <w:lang w:val="en-GB" w:eastAsia="ja-JP"/>
              </w:rPr>
              <w:tab/>
            </w:r>
            <w:r w:rsidRPr="004D057D">
              <w:rPr>
                <w:rStyle w:val="Hyperlink"/>
                <w:noProof/>
              </w:rPr>
              <w:t>Giới thiệu</w:t>
            </w:r>
            <w:r>
              <w:rPr>
                <w:noProof/>
                <w:webHidden/>
              </w:rPr>
              <w:tab/>
            </w:r>
            <w:r>
              <w:rPr>
                <w:noProof/>
                <w:webHidden/>
              </w:rPr>
              <w:fldChar w:fldCharType="begin"/>
            </w:r>
            <w:r>
              <w:rPr>
                <w:noProof/>
                <w:webHidden/>
              </w:rPr>
              <w:instrText xml:space="preserve"> PAGEREF _Toc521066850 \h </w:instrText>
            </w:r>
            <w:r>
              <w:rPr>
                <w:noProof/>
                <w:webHidden/>
              </w:rPr>
            </w:r>
            <w:r>
              <w:rPr>
                <w:noProof/>
                <w:webHidden/>
              </w:rPr>
              <w:fldChar w:fldCharType="separate"/>
            </w:r>
            <w:r>
              <w:rPr>
                <w:noProof/>
                <w:webHidden/>
              </w:rPr>
              <w:t>7</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51" w:history="1">
            <w:r w:rsidRPr="004D057D">
              <w:rPr>
                <w:rStyle w:val="Hyperlink"/>
                <w:noProof/>
              </w:rPr>
              <w:t>1.1.2</w:t>
            </w:r>
            <w:r>
              <w:rPr>
                <w:rFonts w:eastAsiaTheme="minorEastAsia" w:cstheme="minorBidi"/>
                <w:noProof/>
                <w:sz w:val="22"/>
                <w:szCs w:val="22"/>
                <w:lang w:val="en-GB" w:eastAsia="ja-JP"/>
              </w:rPr>
              <w:tab/>
            </w:r>
            <w:r w:rsidRPr="004D057D">
              <w:rPr>
                <w:rStyle w:val="Hyperlink"/>
                <w:noProof/>
              </w:rPr>
              <w:t>Công nghệ sử dụng</w:t>
            </w:r>
            <w:r>
              <w:rPr>
                <w:noProof/>
                <w:webHidden/>
              </w:rPr>
              <w:tab/>
            </w:r>
            <w:r>
              <w:rPr>
                <w:noProof/>
                <w:webHidden/>
              </w:rPr>
              <w:fldChar w:fldCharType="begin"/>
            </w:r>
            <w:r>
              <w:rPr>
                <w:noProof/>
                <w:webHidden/>
              </w:rPr>
              <w:instrText xml:space="preserve"> PAGEREF _Toc521066851 \h </w:instrText>
            </w:r>
            <w:r>
              <w:rPr>
                <w:noProof/>
                <w:webHidden/>
              </w:rPr>
            </w:r>
            <w:r>
              <w:rPr>
                <w:noProof/>
                <w:webHidden/>
              </w:rPr>
              <w:fldChar w:fldCharType="separate"/>
            </w:r>
            <w:r>
              <w:rPr>
                <w:noProof/>
                <w:webHidden/>
              </w:rPr>
              <w:t>7</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52" w:history="1">
            <w:r w:rsidRPr="004D057D">
              <w:rPr>
                <w:rStyle w:val="Hyperlink"/>
                <w:noProof/>
              </w:rPr>
              <w:t>1.2</w:t>
            </w:r>
            <w:r>
              <w:rPr>
                <w:rFonts w:eastAsiaTheme="minorEastAsia" w:cstheme="minorBidi"/>
                <w:i w:val="0"/>
                <w:iCs w:val="0"/>
                <w:noProof/>
                <w:sz w:val="22"/>
                <w:szCs w:val="22"/>
                <w:lang w:val="en-GB" w:eastAsia="ja-JP"/>
              </w:rPr>
              <w:tab/>
            </w:r>
            <w:r w:rsidRPr="004D057D">
              <w:rPr>
                <w:rStyle w:val="Hyperlink"/>
                <w:noProof/>
              </w:rPr>
              <w:t>Giới thiệu công nghệ</w:t>
            </w:r>
            <w:r>
              <w:rPr>
                <w:noProof/>
                <w:webHidden/>
              </w:rPr>
              <w:tab/>
            </w:r>
            <w:r>
              <w:rPr>
                <w:noProof/>
                <w:webHidden/>
              </w:rPr>
              <w:fldChar w:fldCharType="begin"/>
            </w:r>
            <w:r>
              <w:rPr>
                <w:noProof/>
                <w:webHidden/>
              </w:rPr>
              <w:instrText xml:space="preserve"> PAGEREF _Toc521066852 \h </w:instrText>
            </w:r>
            <w:r>
              <w:rPr>
                <w:noProof/>
                <w:webHidden/>
              </w:rPr>
            </w:r>
            <w:r>
              <w:rPr>
                <w:noProof/>
                <w:webHidden/>
              </w:rPr>
              <w:fldChar w:fldCharType="separate"/>
            </w:r>
            <w:r>
              <w:rPr>
                <w:noProof/>
                <w:webHidden/>
              </w:rPr>
              <w:t>8</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53" w:history="1">
            <w:r w:rsidRPr="004D057D">
              <w:rPr>
                <w:rStyle w:val="Hyperlink"/>
                <w:noProof/>
              </w:rPr>
              <w:t>1.2.1</w:t>
            </w:r>
            <w:r>
              <w:rPr>
                <w:rFonts w:eastAsiaTheme="minorEastAsia" w:cstheme="minorBidi"/>
                <w:noProof/>
                <w:sz w:val="22"/>
                <w:szCs w:val="22"/>
                <w:lang w:val="en-GB" w:eastAsia="ja-JP"/>
              </w:rPr>
              <w:tab/>
            </w:r>
            <w:r w:rsidRPr="004D057D">
              <w:rPr>
                <w:rStyle w:val="Hyperlink"/>
                <w:noProof/>
              </w:rPr>
              <w:t>Các tính năng mới trong HTML5</w:t>
            </w:r>
            <w:r>
              <w:rPr>
                <w:noProof/>
                <w:webHidden/>
              </w:rPr>
              <w:tab/>
            </w:r>
            <w:r>
              <w:rPr>
                <w:noProof/>
                <w:webHidden/>
              </w:rPr>
              <w:fldChar w:fldCharType="begin"/>
            </w:r>
            <w:r>
              <w:rPr>
                <w:noProof/>
                <w:webHidden/>
              </w:rPr>
              <w:instrText xml:space="preserve"> PAGEREF _Toc521066853 \h </w:instrText>
            </w:r>
            <w:r>
              <w:rPr>
                <w:noProof/>
                <w:webHidden/>
              </w:rPr>
            </w:r>
            <w:r>
              <w:rPr>
                <w:noProof/>
                <w:webHidden/>
              </w:rPr>
              <w:fldChar w:fldCharType="separate"/>
            </w:r>
            <w:r>
              <w:rPr>
                <w:noProof/>
                <w:webHidden/>
              </w:rPr>
              <w:t>8</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54" w:history="1">
            <w:r w:rsidRPr="004D057D">
              <w:rPr>
                <w:rStyle w:val="Hyperlink"/>
                <w:noProof/>
              </w:rPr>
              <w:t>1.2.2</w:t>
            </w:r>
            <w:r>
              <w:rPr>
                <w:rFonts w:eastAsiaTheme="minorEastAsia" w:cstheme="minorBidi"/>
                <w:noProof/>
                <w:sz w:val="22"/>
                <w:szCs w:val="22"/>
                <w:lang w:val="en-GB" w:eastAsia="ja-JP"/>
              </w:rPr>
              <w:tab/>
            </w:r>
            <w:r w:rsidRPr="004D057D">
              <w:rPr>
                <w:rStyle w:val="Hyperlink"/>
                <w:noProof/>
              </w:rPr>
              <w:t>ASP.NET Boilerplate</w:t>
            </w:r>
            <w:r>
              <w:rPr>
                <w:noProof/>
                <w:webHidden/>
              </w:rPr>
              <w:tab/>
            </w:r>
            <w:r>
              <w:rPr>
                <w:noProof/>
                <w:webHidden/>
              </w:rPr>
              <w:fldChar w:fldCharType="begin"/>
            </w:r>
            <w:r>
              <w:rPr>
                <w:noProof/>
                <w:webHidden/>
              </w:rPr>
              <w:instrText xml:space="preserve"> PAGEREF _Toc521066854 \h </w:instrText>
            </w:r>
            <w:r>
              <w:rPr>
                <w:noProof/>
                <w:webHidden/>
              </w:rPr>
            </w:r>
            <w:r>
              <w:rPr>
                <w:noProof/>
                <w:webHidden/>
              </w:rPr>
              <w:fldChar w:fldCharType="separate"/>
            </w:r>
            <w:r>
              <w:rPr>
                <w:noProof/>
                <w:webHidden/>
              </w:rPr>
              <w:t>8</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55" w:history="1">
            <w:r w:rsidRPr="004D057D">
              <w:rPr>
                <w:rStyle w:val="Hyperlink"/>
                <w:noProof/>
              </w:rPr>
              <w:t>1.2.3</w:t>
            </w:r>
            <w:r>
              <w:rPr>
                <w:rFonts w:eastAsiaTheme="minorEastAsia" w:cstheme="minorBidi"/>
                <w:noProof/>
                <w:sz w:val="22"/>
                <w:szCs w:val="22"/>
                <w:lang w:val="en-GB" w:eastAsia="ja-JP"/>
              </w:rPr>
              <w:tab/>
            </w:r>
            <w:r w:rsidRPr="004D057D">
              <w:rPr>
                <w:rStyle w:val="Hyperlink"/>
                <w:noProof/>
              </w:rPr>
              <w:t>Angularjs</w:t>
            </w:r>
            <w:r>
              <w:rPr>
                <w:noProof/>
                <w:webHidden/>
              </w:rPr>
              <w:tab/>
            </w:r>
            <w:r>
              <w:rPr>
                <w:noProof/>
                <w:webHidden/>
              </w:rPr>
              <w:fldChar w:fldCharType="begin"/>
            </w:r>
            <w:r>
              <w:rPr>
                <w:noProof/>
                <w:webHidden/>
              </w:rPr>
              <w:instrText xml:space="preserve"> PAGEREF _Toc521066855 \h </w:instrText>
            </w:r>
            <w:r>
              <w:rPr>
                <w:noProof/>
                <w:webHidden/>
              </w:rPr>
            </w:r>
            <w:r>
              <w:rPr>
                <w:noProof/>
                <w:webHidden/>
              </w:rPr>
              <w:fldChar w:fldCharType="separate"/>
            </w:r>
            <w:r>
              <w:rPr>
                <w:noProof/>
                <w:webHidden/>
              </w:rPr>
              <w:t>8</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56" w:history="1">
            <w:r w:rsidRPr="004D057D">
              <w:rPr>
                <w:rStyle w:val="Hyperlink"/>
                <w:noProof/>
              </w:rPr>
              <w:t>1.2.4</w:t>
            </w:r>
            <w:r>
              <w:rPr>
                <w:rFonts w:eastAsiaTheme="minorEastAsia" w:cstheme="minorBidi"/>
                <w:noProof/>
                <w:sz w:val="22"/>
                <w:szCs w:val="22"/>
                <w:lang w:val="en-GB" w:eastAsia="ja-JP"/>
              </w:rPr>
              <w:tab/>
            </w:r>
            <w:r w:rsidRPr="004D057D">
              <w:rPr>
                <w:rStyle w:val="Hyperlink"/>
                <w:noProof/>
              </w:rPr>
              <w:t>Signalr</w:t>
            </w:r>
            <w:r>
              <w:rPr>
                <w:noProof/>
                <w:webHidden/>
              </w:rPr>
              <w:tab/>
            </w:r>
            <w:r>
              <w:rPr>
                <w:noProof/>
                <w:webHidden/>
              </w:rPr>
              <w:fldChar w:fldCharType="begin"/>
            </w:r>
            <w:r>
              <w:rPr>
                <w:noProof/>
                <w:webHidden/>
              </w:rPr>
              <w:instrText xml:space="preserve"> PAGEREF _Toc521066856 \h </w:instrText>
            </w:r>
            <w:r>
              <w:rPr>
                <w:noProof/>
                <w:webHidden/>
              </w:rPr>
            </w:r>
            <w:r>
              <w:rPr>
                <w:noProof/>
                <w:webHidden/>
              </w:rPr>
              <w:fldChar w:fldCharType="separate"/>
            </w:r>
            <w:r>
              <w:rPr>
                <w:noProof/>
                <w:webHidden/>
              </w:rPr>
              <w:t>9</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57" w:history="1">
            <w:r w:rsidRPr="004D057D">
              <w:rPr>
                <w:rStyle w:val="Hyperlink"/>
                <w:noProof/>
              </w:rPr>
              <w:t>1.2.5</w:t>
            </w:r>
            <w:r>
              <w:rPr>
                <w:rFonts w:eastAsiaTheme="minorEastAsia" w:cstheme="minorBidi"/>
                <w:noProof/>
                <w:sz w:val="22"/>
                <w:szCs w:val="22"/>
                <w:lang w:val="en-GB" w:eastAsia="ja-JP"/>
              </w:rPr>
              <w:tab/>
            </w:r>
            <w:r w:rsidRPr="004D057D">
              <w:rPr>
                <w:rStyle w:val="Hyperlink"/>
                <w:noProof/>
              </w:rPr>
              <w:t>Entity Framework</w:t>
            </w:r>
            <w:r>
              <w:rPr>
                <w:noProof/>
                <w:webHidden/>
              </w:rPr>
              <w:tab/>
            </w:r>
            <w:r>
              <w:rPr>
                <w:noProof/>
                <w:webHidden/>
              </w:rPr>
              <w:fldChar w:fldCharType="begin"/>
            </w:r>
            <w:r>
              <w:rPr>
                <w:noProof/>
                <w:webHidden/>
              </w:rPr>
              <w:instrText xml:space="preserve"> PAGEREF _Toc521066857 \h </w:instrText>
            </w:r>
            <w:r>
              <w:rPr>
                <w:noProof/>
                <w:webHidden/>
              </w:rPr>
            </w:r>
            <w:r>
              <w:rPr>
                <w:noProof/>
                <w:webHidden/>
              </w:rPr>
              <w:fldChar w:fldCharType="separate"/>
            </w:r>
            <w:r>
              <w:rPr>
                <w:noProof/>
                <w:webHidden/>
              </w:rPr>
              <w:t>9</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58" w:history="1">
            <w:r w:rsidRPr="004D057D">
              <w:rPr>
                <w:rStyle w:val="Hyperlink"/>
                <w:noProof/>
              </w:rPr>
              <w:t>1.2.6</w:t>
            </w:r>
            <w:r>
              <w:rPr>
                <w:rFonts w:eastAsiaTheme="minorEastAsia" w:cstheme="minorBidi"/>
                <w:noProof/>
                <w:sz w:val="22"/>
                <w:szCs w:val="22"/>
                <w:lang w:val="en-GB" w:eastAsia="ja-JP"/>
              </w:rPr>
              <w:tab/>
            </w:r>
            <w:r w:rsidRPr="004D057D">
              <w:rPr>
                <w:rStyle w:val="Hyperlink"/>
                <w:noProof/>
              </w:rPr>
              <w:t>Version control</w:t>
            </w:r>
            <w:r>
              <w:rPr>
                <w:noProof/>
                <w:webHidden/>
              </w:rPr>
              <w:tab/>
            </w:r>
            <w:r>
              <w:rPr>
                <w:noProof/>
                <w:webHidden/>
              </w:rPr>
              <w:fldChar w:fldCharType="begin"/>
            </w:r>
            <w:r>
              <w:rPr>
                <w:noProof/>
                <w:webHidden/>
              </w:rPr>
              <w:instrText xml:space="preserve"> PAGEREF _Toc521066858 \h </w:instrText>
            </w:r>
            <w:r>
              <w:rPr>
                <w:noProof/>
                <w:webHidden/>
              </w:rPr>
            </w:r>
            <w:r>
              <w:rPr>
                <w:noProof/>
                <w:webHidden/>
              </w:rPr>
              <w:fldChar w:fldCharType="separate"/>
            </w:r>
            <w:r>
              <w:rPr>
                <w:noProof/>
                <w:webHidden/>
              </w:rPr>
              <w:t>9</w:t>
            </w:r>
            <w:r>
              <w:rPr>
                <w:noProof/>
                <w:webHidden/>
              </w:rPr>
              <w:fldChar w:fldCharType="end"/>
            </w:r>
          </w:hyperlink>
        </w:p>
        <w:p w:rsidR="00AB473B" w:rsidRDefault="00AB473B">
          <w:pPr>
            <w:pStyle w:val="TOC1"/>
            <w:tabs>
              <w:tab w:val="left" w:pos="480"/>
              <w:tab w:val="right" w:leader="dot" w:pos="9593"/>
            </w:tabs>
            <w:rPr>
              <w:rFonts w:eastAsiaTheme="minorEastAsia" w:cstheme="minorBidi"/>
              <w:b w:val="0"/>
              <w:bCs w:val="0"/>
              <w:noProof/>
              <w:sz w:val="22"/>
              <w:szCs w:val="22"/>
              <w:lang w:val="en-GB" w:eastAsia="ja-JP"/>
            </w:rPr>
          </w:pPr>
          <w:hyperlink w:anchor="_Toc521066859" w:history="1">
            <w:r w:rsidRPr="004D057D">
              <w:rPr>
                <w:rStyle w:val="Hyperlink"/>
                <w:noProof/>
              </w:rPr>
              <w:t>2.</w:t>
            </w:r>
            <w:r>
              <w:rPr>
                <w:rFonts w:eastAsiaTheme="minorEastAsia" w:cstheme="minorBidi"/>
                <w:b w:val="0"/>
                <w:bCs w:val="0"/>
                <w:noProof/>
                <w:sz w:val="22"/>
                <w:szCs w:val="22"/>
                <w:lang w:val="en-GB" w:eastAsia="ja-JP"/>
              </w:rPr>
              <w:tab/>
            </w:r>
            <w:r w:rsidRPr="004D057D">
              <w:rPr>
                <w:rStyle w:val="Hyperlink"/>
                <w:noProof/>
              </w:rPr>
              <w:t>Phân tích và thiết kế hệ thống</w:t>
            </w:r>
            <w:r>
              <w:rPr>
                <w:noProof/>
                <w:webHidden/>
              </w:rPr>
              <w:tab/>
            </w:r>
            <w:r>
              <w:rPr>
                <w:noProof/>
                <w:webHidden/>
              </w:rPr>
              <w:fldChar w:fldCharType="begin"/>
            </w:r>
            <w:r>
              <w:rPr>
                <w:noProof/>
                <w:webHidden/>
              </w:rPr>
              <w:instrText xml:space="preserve"> PAGEREF _Toc521066859 \h </w:instrText>
            </w:r>
            <w:r>
              <w:rPr>
                <w:noProof/>
                <w:webHidden/>
              </w:rPr>
            </w:r>
            <w:r>
              <w:rPr>
                <w:noProof/>
                <w:webHidden/>
              </w:rPr>
              <w:fldChar w:fldCharType="separate"/>
            </w:r>
            <w:r>
              <w:rPr>
                <w:noProof/>
                <w:webHidden/>
              </w:rPr>
              <w:t>10</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60" w:history="1">
            <w:r w:rsidRPr="004D057D">
              <w:rPr>
                <w:rStyle w:val="Hyperlink"/>
                <w:noProof/>
              </w:rPr>
              <w:t>2.1</w:t>
            </w:r>
            <w:r>
              <w:rPr>
                <w:rFonts w:eastAsiaTheme="minorEastAsia" w:cstheme="minorBidi"/>
                <w:i w:val="0"/>
                <w:iCs w:val="0"/>
                <w:noProof/>
                <w:sz w:val="22"/>
                <w:szCs w:val="22"/>
                <w:lang w:val="en-GB" w:eastAsia="ja-JP"/>
              </w:rPr>
              <w:tab/>
            </w:r>
            <w:r w:rsidRPr="004D057D">
              <w:rPr>
                <w:rStyle w:val="Hyperlink"/>
                <w:noProof/>
                <w:lang w:val="vi-VN"/>
              </w:rPr>
              <w:t>Mô hình dữ liệu thực thể kết hợp</w:t>
            </w:r>
            <w:r w:rsidRPr="004D057D">
              <w:rPr>
                <w:rStyle w:val="Hyperlink"/>
                <w:noProof/>
              </w:rPr>
              <w:t xml:space="preserve"> (ERD - Entity Relationship Diagram)</w:t>
            </w:r>
            <w:r>
              <w:rPr>
                <w:noProof/>
                <w:webHidden/>
              </w:rPr>
              <w:tab/>
            </w:r>
            <w:r>
              <w:rPr>
                <w:noProof/>
                <w:webHidden/>
              </w:rPr>
              <w:fldChar w:fldCharType="begin"/>
            </w:r>
            <w:r>
              <w:rPr>
                <w:noProof/>
                <w:webHidden/>
              </w:rPr>
              <w:instrText xml:space="preserve"> PAGEREF _Toc521066860 \h </w:instrText>
            </w:r>
            <w:r>
              <w:rPr>
                <w:noProof/>
                <w:webHidden/>
              </w:rPr>
            </w:r>
            <w:r>
              <w:rPr>
                <w:noProof/>
                <w:webHidden/>
              </w:rPr>
              <w:fldChar w:fldCharType="separate"/>
            </w:r>
            <w:r>
              <w:rPr>
                <w:noProof/>
                <w:webHidden/>
              </w:rPr>
              <w:t>10</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61" w:history="1">
            <w:r w:rsidRPr="004D057D">
              <w:rPr>
                <w:rStyle w:val="Hyperlink"/>
                <w:noProof/>
              </w:rPr>
              <w:t>2.1.1</w:t>
            </w:r>
            <w:r>
              <w:rPr>
                <w:rFonts w:eastAsiaTheme="minorEastAsia" w:cstheme="minorBidi"/>
                <w:noProof/>
                <w:sz w:val="22"/>
                <w:szCs w:val="22"/>
                <w:lang w:val="en-GB" w:eastAsia="ja-JP"/>
              </w:rPr>
              <w:tab/>
            </w:r>
            <w:r w:rsidRPr="004D057D">
              <w:rPr>
                <w:rStyle w:val="Hyperlink"/>
                <w:noProof/>
              </w:rPr>
              <w:t>Danh sách thực thể</w:t>
            </w:r>
            <w:r>
              <w:rPr>
                <w:noProof/>
                <w:webHidden/>
              </w:rPr>
              <w:tab/>
            </w:r>
            <w:r>
              <w:rPr>
                <w:noProof/>
                <w:webHidden/>
              </w:rPr>
              <w:fldChar w:fldCharType="begin"/>
            </w:r>
            <w:r>
              <w:rPr>
                <w:noProof/>
                <w:webHidden/>
              </w:rPr>
              <w:instrText xml:space="preserve"> PAGEREF _Toc521066861 \h </w:instrText>
            </w:r>
            <w:r>
              <w:rPr>
                <w:noProof/>
                <w:webHidden/>
              </w:rPr>
            </w:r>
            <w:r>
              <w:rPr>
                <w:noProof/>
                <w:webHidden/>
              </w:rPr>
              <w:fldChar w:fldCharType="separate"/>
            </w:r>
            <w:r>
              <w:rPr>
                <w:noProof/>
                <w:webHidden/>
              </w:rPr>
              <w:t>10</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62" w:history="1">
            <w:r w:rsidRPr="004D057D">
              <w:rPr>
                <w:rStyle w:val="Hyperlink"/>
                <w:noProof/>
              </w:rPr>
              <w:t>2.1.2</w:t>
            </w:r>
            <w:r>
              <w:rPr>
                <w:rFonts w:eastAsiaTheme="minorEastAsia" w:cstheme="minorBidi"/>
                <w:noProof/>
                <w:sz w:val="22"/>
                <w:szCs w:val="22"/>
                <w:lang w:val="en-GB" w:eastAsia="ja-JP"/>
              </w:rPr>
              <w:tab/>
            </w:r>
            <w:r w:rsidRPr="004D057D">
              <w:rPr>
                <w:rStyle w:val="Hyperlink"/>
                <w:noProof/>
              </w:rPr>
              <w:t>các chức năng chính của hệ thống và xây dựng các use case chi tiết</w:t>
            </w:r>
            <w:r>
              <w:rPr>
                <w:noProof/>
                <w:webHidden/>
              </w:rPr>
              <w:tab/>
            </w:r>
            <w:r>
              <w:rPr>
                <w:noProof/>
                <w:webHidden/>
              </w:rPr>
              <w:fldChar w:fldCharType="begin"/>
            </w:r>
            <w:r>
              <w:rPr>
                <w:noProof/>
                <w:webHidden/>
              </w:rPr>
              <w:instrText xml:space="preserve"> PAGEREF _Toc521066862 \h </w:instrText>
            </w:r>
            <w:r>
              <w:rPr>
                <w:noProof/>
                <w:webHidden/>
              </w:rPr>
            </w:r>
            <w:r>
              <w:rPr>
                <w:noProof/>
                <w:webHidden/>
              </w:rPr>
              <w:fldChar w:fldCharType="separate"/>
            </w:r>
            <w:r>
              <w:rPr>
                <w:noProof/>
                <w:webHidden/>
              </w:rPr>
              <w:t>13</w:t>
            </w:r>
            <w:r>
              <w:rPr>
                <w:noProof/>
                <w:webHidden/>
              </w:rPr>
              <w:fldChar w:fldCharType="end"/>
            </w:r>
          </w:hyperlink>
        </w:p>
        <w:p w:rsidR="00AB473B" w:rsidRDefault="00AB473B">
          <w:pPr>
            <w:pStyle w:val="TOC1"/>
            <w:tabs>
              <w:tab w:val="left" w:pos="480"/>
              <w:tab w:val="right" w:leader="dot" w:pos="9593"/>
            </w:tabs>
            <w:rPr>
              <w:rFonts w:eastAsiaTheme="minorEastAsia" w:cstheme="minorBidi"/>
              <w:b w:val="0"/>
              <w:bCs w:val="0"/>
              <w:noProof/>
              <w:sz w:val="22"/>
              <w:szCs w:val="22"/>
              <w:lang w:val="en-GB" w:eastAsia="ja-JP"/>
            </w:rPr>
          </w:pPr>
          <w:hyperlink w:anchor="_Toc521066863" w:history="1">
            <w:r w:rsidRPr="004D057D">
              <w:rPr>
                <w:rStyle w:val="Hyperlink"/>
                <w:noProof/>
              </w:rPr>
              <w:t>3.</w:t>
            </w:r>
            <w:r>
              <w:rPr>
                <w:rFonts w:eastAsiaTheme="minorEastAsia" w:cstheme="minorBidi"/>
                <w:b w:val="0"/>
                <w:bCs w:val="0"/>
                <w:noProof/>
                <w:sz w:val="22"/>
                <w:szCs w:val="22"/>
                <w:lang w:val="en-GB" w:eastAsia="ja-JP"/>
              </w:rPr>
              <w:tab/>
            </w:r>
            <w:r w:rsidRPr="004D057D">
              <w:rPr>
                <w:rStyle w:val="Hyperlink"/>
                <w:noProof/>
              </w:rPr>
              <w:t>Giao diện</w:t>
            </w:r>
            <w:r>
              <w:rPr>
                <w:noProof/>
                <w:webHidden/>
              </w:rPr>
              <w:tab/>
            </w:r>
            <w:r>
              <w:rPr>
                <w:noProof/>
                <w:webHidden/>
              </w:rPr>
              <w:fldChar w:fldCharType="begin"/>
            </w:r>
            <w:r>
              <w:rPr>
                <w:noProof/>
                <w:webHidden/>
              </w:rPr>
              <w:instrText xml:space="preserve"> PAGEREF _Toc521066863 \h </w:instrText>
            </w:r>
            <w:r>
              <w:rPr>
                <w:noProof/>
                <w:webHidden/>
              </w:rPr>
            </w:r>
            <w:r>
              <w:rPr>
                <w:noProof/>
                <w:webHidden/>
              </w:rPr>
              <w:fldChar w:fldCharType="separate"/>
            </w:r>
            <w:r>
              <w:rPr>
                <w:noProof/>
                <w:webHidden/>
              </w:rPr>
              <w:t>16</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64" w:history="1">
            <w:r w:rsidRPr="004D057D">
              <w:rPr>
                <w:rStyle w:val="Hyperlink"/>
                <w:noProof/>
              </w:rPr>
              <w:t>3.1</w:t>
            </w:r>
            <w:r>
              <w:rPr>
                <w:rFonts w:eastAsiaTheme="minorEastAsia" w:cstheme="minorBidi"/>
                <w:i w:val="0"/>
                <w:iCs w:val="0"/>
                <w:noProof/>
                <w:sz w:val="22"/>
                <w:szCs w:val="22"/>
                <w:lang w:val="en-GB" w:eastAsia="ja-JP"/>
              </w:rPr>
              <w:tab/>
            </w:r>
            <w:r w:rsidRPr="004D057D">
              <w:rPr>
                <w:rStyle w:val="Hyperlink"/>
                <w:noProof/>
              </w:rPr>
              <w:t>1.3 Màn hình</w:t>
            </w:r>
            <w:r>
              <w:rPr>
                <w:noProof/>
                <w:webHidden/>
              </w:rPr>
              <w:tab/>
            </w:r>
            <w:r>
              <w:rPr>
                <w:noProof/>
                <w:webHidden/>
              </w:rPr>
              <w:fldChar w:fldCharType="begin"/>
            </w:r>
            <w:r>
              <w:rPr>
                <w:noProof/>
                <w:webHidden/>
              </w:rPr>
              <w:instrText xml:space="preserve"> PAGEREF _Toc521066864 \h </w:instrText>
            </w:r>
            <w:r>
              <w:rPr>
                <w:noProof/>
                <w:webHidden/>
              </w:rPr>
            </w:r>
            <w:r>
              <w:rPr>
                <w:noProof/>
                <w:webHidden/>
              </w:rPr>
              <w:fldChar w:fldCharType="separate"/>
            </w:r>
            <w:r>
              <w:rPr>
                <w:noProof/>
                <w:webHidden/>
              </w:rPr>
              <w:t>16</w:t>
            </w:r>
            <w:r>
              <w:rPr>
                <w:noProof/>
                <w:webHidden/>
              </w:rPr>
              <w:fldChar w:fldCharType="end"/>
            </w:r>
          </w:hyperlink>
        </w:p>
        <w:p w:rsidR="00AB473B" w:rsidRDefault="00AB473B">
          <w:pPr>
            <w:pStyle w:val="TOC3"/>
            <w:tabs>
              <w:tab w:val="right" w:leader="dot" w:pos="9593"/>
            </w:tabs>
            <w:rPr>
              <w:rFonts w:eastAsiaTheme="minorEastAsia" w:cstheme="minorBidi"/>
              <w:noProof/>
              <w:sz w:val="22"/>
              <w:szCs w:val="22"/>
              <w:lang w:val="en-GB" w:eastAsia="ja-JP"/>
            </w:rPr>
          </w:pPr>
          <w:hyperlink w:anchor="_Toc521066865" w:history="1">
            <w:r w:rsidRPr="004D057D">
              <w:rPr>
                <w:rStyle w:val="Hyperlink"/>
                <w:noProof/>
              </w:rPr>
              <w:t>Mô tả chức năng</w:t>
            </w:r>
            <w:r>
              <w:rPr>
                <w:noProof/>
                <w:webHidden/>
              </w:rPr>
              <w:tab/>
            </w:r>
            <w:r>
              <w:rPr>
                <w:noProof/>
                <w:webHidden/>
              </w:rPr>
              <w:fldChar w:fldCharType="begin"/>
            </w:r>
            <w:r>
              <w:rPr>
                <w:noProof/>
                <w:webHidden/>
              </w:rPr>
              <w:instrText xml:space="preserve"> PAGEREF _Toc521066865 \h </w:instrText>
            </w:r>
            <w:r>
              <w:rPr>
                <w:noProof/>
                <w:webHidden/>
              </w:rPr>
            </w:r>
            <w:r>
              <w:rPr>
                <w:noProof/>
                <w:webHidden/>
              </w:rPr>
              <w:fldChar w:fldCharType="separate"/>
            </w:r>
            <w:r>
              <w:rPr>
                <w:noProof/>
                <w:webHidden/>
              </w:rPr>
              <w:t>20</w:t>
            </w:r>
            <w:r>
              <w:rPr>
                <w:noProof/>
                <w:webHidden/>
              </w:rPr>
              <w:fldChar w:fldCharType="end"/>
            </w:r>
          </w:hyperlink>
        </w:p>
        <w:p w:rsidR="00AB473B" w:rsidRDefault="00AB473B">
          <w:pPr>
            <w:pStyle w:val="TOC1"/>
            <w:tabs>
              <w:tab w:val="left" w:pos="480"/>
              <w:tab w:val="right" w:leader="dot" w:pos="9593"/>
            </w:tabs>
            <w:rPr>
              <w:rFonts w:eastAsiaTheme="minorEastAsia" w:cstheme="minorBidi"/>
              <w:b w:val="0"/>
              <w:bCs w:val="0"/>
              <w:noProof/>
              <w:sz w:val="22"/>
              <w:szCs w:val="22"/>
              <w:lang w:val="en-GB" w:eastAsia="ja-JP"/>
            </w:rPr>
          </w:pPr>
          <w:hyperlink w:anchor="_Toc521066866" w:history="1">
            <w:r w:rsidRPr="004D057D">
              <w:rPr>
                <w:rStyle w:val="Hyperlink"/>
                <w:noProof/>
              </w:rPr>
              <w:t>4.</w:t>
            </w:r>
            <w:r>
              <w:rPr>
                <w:rFonts w:eastAsiaTheme="minorEastAsia" w:cstheme="minorBidi"/>
                <w:b w:val="0"/>
                <w:bCs w:val="0"/>
                <w:noProof/>
                <w:sz w:val="22"/>
                <w:szCs w:val="22"/>
                <w:lang w:val="en-GB" w:eastAsia="ja-JP"/>
              </w:rPr>
              <w:tab/>
            </w:r>
            <w:r w:rsidRPr="004D057D">
              <w:rPr>
                <w:rStyle w:val="Hyperlink"/>
                <w:noProof/>
              </w:rPr>
              <w:t>Xây dựng chương trình</w:t>
            </w:r>
            <w:r>
              <w:rPr>
                <w:noProof/>
                <w:webHidden/>
              </w:rPr>
              <w:tab/>
            </w:r>
            <w:r>
              <w:rPr>
                <w:noProof/>
                <w:webHidden/>
              </w:rPr>
              <w:fldChar w:fldCharType="begin"/>
            </w:r>
            <w:r>
              <w:rPr>
                <w:noProof/>
                <w:webHidden/>
              </w:rPr>
              <w:instrText xml:space="preserve"> PAGEREF _Toc521066866 \h </w:instrText>
            </w:r>
            <w:r>
              <w:rPr>
                <w:noProof/>
                <w:webHidden/>
              </w:rPr>
            </w:r>
            <w:r>
              <w:rPr>
                <w:noProof/>
                <w:webHidden/>
              </w:rPr>
              <w:fldChar w:fldCharType="separate"/>
            </w:r>
            <w:r>
              <w:rPr>
                <w:noProof/>
                <w:webHidden/>
              </w:rPr>
              <w:t>21</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67" w:history="1">
            <w:r w:rsidRPr="004D057D">
              <w:rPr>
                <w:rStyle w:val="Hyperlink"/>
                <w:noProof/>
              </w:rPr>
              <w:t>4.1</w:t>
            </w:r>
            <w:r>
              <w:rPr>
                <w:rFonts w:eastAsiaTheme="minorEastAsia" w:cstheme="minorBidi"/>
                <w:i w:val="0"/>
                <w:iCs w:val="0"/>
                <w:noProof/>
                <w:sz w:val="22"/>
                <w:szCs w:val="22"/>
                <w:lang w:val="en-GB" w:eastAsia="ja-JP"/>
              </w:rPr>
              <w:tab/>
            </w:r>
            <w:r w:rsidRPr="004D057D">
              <w:rPr>
                <w:rStyle w:val="Hyperlink"/>
                <w:noProof/>
              </w:rPr>
              <w:t>Cấu trúc phân chia công việc (WBS)</w:t>
            </w:r>
            <w:r>
              <w:rPr>
                <w:noProof/>
                <w:webHidden/>
              </w:rPr>
              <w:tab/>
            </w:r>
            <w:r>
              <w:rPr>
                <w:noProof/>
                <w:webHidden/>
              </w:rPr>
              <w:fldChar w:fldCharType="begin"/>
            </w:r>
            <w:r>
              <w:rPr>
                <w:noProof/>
                <w:webHidden/>
              </w:rPr>
              <w:instrText xml:space="preserve"> PAGEREF _Toc521066867 \h </w:instrText>
            </w:r>
            <w:r>
              <w:rPr>
                <w:noProof/>
                <w:webHidden/>
              </w:rPr>
            </w:r>
            <w:r>
              <w:rPr>
                <w:noProof/>
                <w:webHidden/>
              </w:rPr>
              <w:fldChar w:fldCharType="separate"/>
            </w:r>
            <w:r>
              <w:rPr>
                <w:noProof/>
                <w:webHidden/>
              </w:rPr>
              <w:t>21</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68" w:history="1">
            <w:r w:rsidRPr="004D057D">
              <w:rPr>
                <w:rStyle w:val="Hyperlink"/>
                <w:noProof/>
              </w:rPr>
              <w:t>4.2</w:t>
            </w:r>
            <w:r>
              <w:rPr>
                <w:rFonts w:eastAsiaTheme="minorEastAsia" w:cstheme="minorBidi"/>
                <w:i w:val="0"/>
                <w:iCs w:val="0"/>
                <w:noProof/>
                <w:sz w:val="22"/>
                <w:szCs w:val="22"/>
                <w:lang w:val="en-GB" w:eastAsia="ja-JP"/>
              </w:rPr>
              <w:tab/>
            </w:r>
            <w:r w:rsidRPr="004D057D">
              <w:rPr>
                <w:rStyle w:val="Hyperlink"/>
                <w:noProof/>
              </w:rPr>
              <w:t>Kế hoạch dự định</w:t>
            </w:r>
            <w:r>
              <w:rPr>
                <w:noProof/>
                <w:webHidden/>
              </w:rPr>
              <w:tab/>
            </w:r>
            <w:r>
              <w:rPr>
                <w:noProof/>
                <w:webHidden/>
              </w:rPr>
              <w:fldChar w:fldCharType="begin"/>
            </w:r>
            <w:r>
              <w:rPr>
                <w:noProof/>
                <w:webHidden/>
              </w:rPr>
              <w:instrText xml:space="preserve"> PAGEREF _Toc521066868 \h </w:instrText>
            </w:r>
            <w:r>
              <w:rPr>
                <w:noProof/>
                <w:webHidden/>
              </w:rPr>
            </w:r>
            <w:r>
              <w:rPr>
                <w:noProof/>
                <w:webHidden/>
              </w:rPr>
              <w:fldChar w:fldCharType="separate"/>
            </w:r>
            <w:r>
              <w:rPr>
                <w:noProof/>
                <w:webHidden/>
              </w:rPr>
              <w:t>21</w:t>
            </w:r>
            <w:r>
              <w:rPr>
                <w:noProof/>
                <w:webHidden/>
              </w:rPr>
              <w:fldChar w:fldCharType="end"/>
            </w:r>
          </w:hyperlink>
        </w:p>
        <w:p w:rsidR="00AB473B" w:rsidRDefault="00AB473B">
          <w:pPr>
            <w:pStyle w:val="TOC3"/>
            <w:tabs>
              <w:tab w:val="left" w:pos="1200"/>
              <w:tab w:val="right" w:leader="dot" w:pos="9593"/>
            </w:tabs>
            <w:rPr>
              <w:rFonts w:eastAsiaTheme="minorEastAsia" w:cstheme="minorBidi"/>
              <w:noProof/>
              <w:sz w:val="22"/>
              <w:szCs w:val="22"/>
              <w:lang w:val="en-GB" w:eastAsia="ja-JP"/>
            </w:rPr>
          </w:pPr>
          <w:hyperlink w:anchor="_Toc521066869" w:history="1">
            <w:r w:rsidRPr="004D057D">
              <w:rPr>
                <w:rStyle w:val="Hyperlink"/>
                <w:noProof/>
              </w:rPr>
              <w:t>4.2.1</w:t>
            </w:r>
            <w:r>
              <w:rPr>
                <w:rFonts w:eastAsiaTheme="minorEastAsia" w:cstheme="minorBidi"/>
                <w:noProof/>
                <w:sz w:val="22"/>
                <w:szCs w:val="22"/>
                <w:lang w:val="en-GB" w:eastAsia="ja-JP"/>
              </w:rPr>
              <w:tab/>
            </w:r>
            <w:r w:rsidRPr="004D057D">
              <w:rPr>
                <w:rStyle w:val="Hyperlink"/>
                <w:noProof/>
              </w:rPr>
              <w:t>DANH SÁCH CÔNG VIỆC</w:t>
            </w:r>
            <w:r>
              <w:rPr>
                <w:noProof/>
                <w:webHidden/>
              </w:rPr>
              <w:tab/>
            </w:r>
            <w:r>
              <w:rPr>
                <w:noProof/>
                <w:webHidden/>
              </w:rPr>
              <w:fldChar w:fldCharType="begin"/>
            </w:r>
            <w:r>
              <w:rPr>
                <w:noProof/>
                <w:webHidden/>
              </w:rPr>
              <w:instrText xml:space="preserve"> PAGEREF _Toc521066869 \h </w:instrText>
            </w:r>
            <w:r>
              <w:rPr>
                <w:noProof/>
                <w:webHidden/>
              </w:rPr>
            </w:r>
            <w:r>
              <w:rPr>
                <w:noProof/>
                <w:webHidden/>
              </w:rPr>
              <w:fldChar w:fldCharType="separate"/>
            </w:r>
            <w:r>
              <w:rPr>
                <w:noProof/>
                <w:webHidden/>
              </w:rPr>
              <w:t>21</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70" w:history="1">
            <w:r w:rsidRPr="004D057D">
              <w:rPr>
                <w:rStyle w:val="Hyperlink"/>
                <w:noProof/>
              </w:rPr>
              <w:t>4.3</w:t>
            </w:r>
            <w:r>
              <w:rPr>
                <w:rFonts w:eastAsiaTheme="minorEastAsia" w:cstheme="minorBidi"/>
                <w:i w:val="0"/>
                <w:iCs w:val="0"/>
                <w:noProof/>
                <w:sz w:val="22"/>
                <w:szCs w:val="22"/>
                <w:lang w:val="en-GB" w:eastAsia="ja-JP"/>
              </w:rPr>
              <w:tab/>
            </w:r>
            <w:r w:rsidRPr="004D057D">
              <w:rPr>
                <w:rStyle w:val="Hyperlink"/>
                <w:noProof/>
              </w:rPr>
              <w:t>Thời gian thực tế</w:t>
            </w:r>
            <w:r>
              <w:rPr>
                <w:noProof/>
                <w:webHidden/>
              </w:rPr>
              <w:tab/>
            </w:r>
            <w:r>
              <w:rPr>
                <w:noProof/>
                <w:webHidden/>
              </w:rPr>
              <w:fldChar w:fldCharType="begin"/>
            </w:r>
            <w:r>
              <w:rPr>
                <w:noProof/>
                <w:webHidden/>
              </w:rPr>
              <w:instrText xml:space="preserve"> PAGEREF _Toc521066870 \h </w:instrText>
            </w:r>
            <w:r>
              <w:rPr>
                <w:noProof/>
                <w:webHidden/>
              </w:rPr>
            </w:r>
            <w:r>
              <w:rPr>
                <w:noProof/>
                <w:webHidden/>
              </w:rPr>
              <w:fldChar w:fldCharType="separate"/>
            </w:r>
            <w:r>
              <w:rPr>
                <w:noProof/>
                <w:webHidden/>
              </w:rPr>
              <w:t>22</w:t>
            </w:r>
            <w:r>
              <w:rPr>
                <w:noProof/>
                <w:webHidden/>
              </w:rPr>
              <w:fldChar w:fldCharType="end"/>
            </w:r>
          </w:hyperlink>
        </w:p>
        <w:p w:rsidR="00AB473B" w:rsidRDefault="00AB473B">
          <w:pPr>
            <w:pStyle w:val="TOC1"/>
            <w:tabs>
              <w:tab w:val="left" w:pos="480"/>
              <w:tab w:val="right" w:leader="dot" w:pos="9593"/>
            </w:tabs>
            <w:rPr>
              <w:rFonts w:eastAsiaTheme="minorEastAsia" w:cstheme="minorBidi"/>
              <w:b w:val="0"/>
              <w:bCs w:val="0"/>
              <w:noProof/>
              <w:sz w:val="22"/>
              <w:szCs w:val="22"/>
              <w:lang w:val="en-GB" w:eastAsia="ja-JP"/>
            </w:rPr>
          </w:pPr>
          <w:hyperlink w:anchor="_Toc521066871" w:history="1">
            <w:r w:rsidRPr="004D057D">
              <w:rPr>
                <w:rStyle w:val="Hyperlink"/>
                <w:noProof/>
              </w:rPr>
              <w:t>5.</w:t>
            </w:r>
            <w:r>
              <w:rPr>
                <w:rFonts w:eastAsiaTheme="minorEastAsia" w:cstheme="minorBidi"/>
                <w:b w:val="0"/>
                <w:bCs w:val="0"/>
                <w:noProof/>
                <w:sz w:val="22"/>
                <w:szCs w:val="22"/>
                <w:lang w:val="en-GB" w:eastAsia="ja-JP"/>
              </w:rPr>
              <w:tab/>
            </w:r>
            <w:r w:rsidRPr="004D057D">
              <w:rPr>
                <w:rStyle w:val="Hyperlink"/>
                <w:noProof/>
              </w:rPr>
              <w:t>kết luận</w:t>
            </w:r>
            <w:r>
              <w:rPr>
                <w:noProof/>
                <w:webHidden/>
              </w:rPr>
              <w:tab/>
            </w:r>
            <w:r>
              <w:rPr>
                <w:noProof/>
                <w:webHidden/>
              </w:rPr>
              <w:fldChar w:fldCharType="begin"/>
            </w:r>
            <w:r>
              <w:rPr>
                <w:noProof/>
                <w:webHidden/>
              </w:rPr>
              <w:instrText xml:space="preserve"> PAGEREF _Toc521066871 \h </w:instrText>
            </w:r>
            <w:r>
              <w:rPr>
                <w:noProof/>
                <w:webHidden/>
              </w:rPr>
            </w:r>
            <w:r>
              <w:rPr>
                <w:noProof/>
                <w:webHidden/>
              </w:rPr>
              <w:fldChar w:fldCharType="separate"/>
            </w:r>
            <w:r>
              <w:rPr>
                <w:noProof/>
                <w:webHidden/>
              </w:rPr>
              <w:t>22</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72" w:history="1">
            <w:r w:rsidRPr="004D057D">
              <w:rPr>
                <w:rStyle w:val="Hyperlink"/>
                <w:noProof/>
              </w:rPr>
              <w:t>5.1</w:t>
            </w:r>
            <w:r>
              <w:rPr>
                <w:rFonts w:eastAsiaTheme="minorEastAsia" w:cstheme="minorBidi"/>
                <w:i w:val="0"/>
                <w:iCs w:val="0"/>
                <w:noProof/>
                <w:sz w:val="22"/>
                <w:szCs w:val="22"/>
                <w:lang w:val="en-GB" w:eastAsia="ja-JP"/>
              </w:rPr>
              <w:tab/>
            </w:r>
            <w:r w:rsidRPr="004D057D">
              <w:rPr>
                <w:rStyle w:val="Hyperlink"/>
                <w:noProof/>
              </w:rPr>
              <w:t>Kết quả đạt được</w:t>
            </w:r>
            <w:r>
              <w:rPr>
                <w:noProof/>
                <w:webHidden/>
              </w:rPr>
              <w:tab/>
            </w:r>
            <w:r>
              <w:rPr>
                <w:noProof/>
                <w:webHidden/>
              </w:rPr>
              <w:fldChar w:fldCharType="begin"/>
            </w:r>
            <w:r>
              <w:rPr>
                <w:noProof/>
                <w:webHidden/>
              </w:rPr>
              <w:instrText xml:space="preserve"> PAGEREF _Toc521066872 \h </w:instrText>
            </w:r>
            <w:r>
              <w:rPr>
                <w:noProof/>
                <w:webHidden/>
              </w:rPr>
            </w:r>
            <w:r>
              <w:rPr>
                <w:noProof/>
                <w:webHidden/>
              </w:rPr>
              <w:fldChar w:fldCharType="separate"/>
            </w:r>
            <w:r>
              <w:rPr>
                <w:noProof/>
                <w:webHidden/>
              </w:rPr>
              <w:t>22</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73" w:history="1">
            <w:r w:rsidRPr="004D057D">
              <w:rPr>
                <w:rStyle w:val="Hyperlink"/>
                <w:noProof/>
              </w:rPr>
              <w:t>5.2</w:t>
            </w:r>
            <w:r>
              <w:rPr>
                <w:rFonts w:eastAsiaTheme="minorEastAsia" w:cstheme="minorBidi"/>
                <w:i w:val="0"/>
                <w:iCs w:val="0"/>
                <w:noProof/>
                <w:sz w:val="22"/>
                <w:szCs w:val="22"/>
                <w:lang w:val="en-GB" w:eastAsia="ja-JP"/>
              </w:rPr>
              <w:tab/>
            </w:r>
            <w:r w:rsidRPr="004D057D">
              <w:rPr>
                <w:rStyle w:val="Hyperlink"/>
                <w:noProof/>
              </w:rPr>
              <w:t>Hạn chế, vướng mắc</w:t>
            </w:r>
            <w:r>
              <w:rPr>
                <w:noProof/>
                <w:webHidden/>
              </w:rPr>
              <w:tab/>
            </w:r>
            <w:r>
              <w:rPr>
                <w:noProof/>
                <w:webHidden/>
              </w:rPr>
              <w:fldChar w:fldCharType="begin"/>
            </w:r>
            <w:r>
              <w:rPr>
                <w:noProof/>
                <w:webHidden/>
              </w:rPr>
              <w:instrText xml:space="preserve"> PAGEREF _Toc521066873 \h </w:instrText>
            </w:r>
            <w:r>
              <w:rPr>
                <w:noProof/>
                <w:webHidden/>
              </w:rPr>
            </w:r>
            <w:r>
              <w:rPr>
                <w:noProof/>
                <w:webHidden/>
              </w:rPr>
              <w:fldChar w:fldCharType="separate"/>
            </w:r>
            <w:r>
              <w:rPr>
                <w:noProof/>
                <w:webHidden/>
              </w:rPr>
              <w:t>22</w:t>
            </w:r>
            <w:r>
              <w:rPr>
                <w:noProof/>
                <w:webHidden/>
              </w:rPr>
              <w:fldChar w:fldCharType="end"/>
            </w:r>
          </w:hyperlink>
        </w:p>
        <w:p w:rsidR="00AB473B" w:rsidRDefault="00AB473B">
          <w:pPr>
            <w:pStyle w:val="TOC2"/>
            <w:tabs>
              <w:tab w:val="left" w:pos="720"/>
              <w:tab w:val="right" w:leader="dot" w:pos="9593"/>
            </w:tabs>
            <w:rPr>
              <w:rFonts w:eastAsiaTheme="minorEastAsia" w:cstheme="minorBidi"/>
              <w:i w:val="0"/>
              <w:iCs w:val="0"/>
              <w:noProof/>
              <w:sz w:val="22"/>
              <w:szCs w:val="22"/>
              <w:lang w:val="en-GB" w:eastAsia="ja-JP"/>
            </w:rPr>
          </w:pPr>
          <w:hyperlink w:anchor="_Toc521066874" w:history="1">
            <w:r w:rsidRPr="004D057D">
              <w:rPr>
                <w:rStyle w:val="Hyperlink"/>
                <w:noProof/>
              </w:rPr>
              <w:t>5.3</w:t>
            </w:r>
            <w:r>
              <w:rPr>
                <w:rFonts w:eastAsiaTheme="minorEastAsia" w:cstheme="minorBidi"/>
                <w:i w:val="0"/>
                <w:iCs w:val="0"/>
                <w:noProof/>
                <w:sz w:val="22"/>
                <w:szCs w:val="22"/>
                <w:lang w:val="en-GB" w:eastAsia="ja-JP"/>
              </w:rPr>
              <w:tab/>
            </w:r>
            <w:r w:rsidRPr="004D057D">
              <w:rPr>
                <w:rStyle w:val="Hyperlink"/>
                <w:noProof/>
              </w:rPr>
              <w:t>Hướng phát triển, khắc phục hạn chế</w:t>
            </w:r>
            <w:r>
              <w:rPr>
                <w:noProof/>
                <w:webHidden/>
              </w:rPr>
              <w:tab/>
            </w:r>
            <w:r>
              <w:rPr>
                <w:noProof/>
                <w:webHidden/>
              </w:rPr>
              <w:fldChar w:fldCharType="begin"/>
            </w:r>
            <w:r>
              <w:rPr>
                <w:noProof/>
                <w:webHidden/>
              </w:rPr>
              <w:instrText xml:space="preserve"> PAGEREF _Toc521066874 \h </w:instrText>
            </w:r>
            <w:r>
              <w:rPr>
                <w:noProof/>
                <w:webHidden/>
              </w:rPr>
            </w:r>
            <w:r>
              <w:rPr>
                <w:noProof/>
                <w:webHidden/>
              </w:rPr>
              <w:fldChar w:fldCharType="separate"/>
            </w:r>
            <w:r>
              <w:rPr>
                <w:noProof/>
                <w:webHidden/>
              </w:rPr>
              <w:t>23</w:t>
            </w:r>
            <w:r>
              <w:rPr>
                <w:noProof/>
                <w:webHidden/>
              </w:rPr>
              <w:fldChar w:fldCharType="end"/>
            </w:r>
          </w:hyperlink>
        </w:p>
        <w:p w:rsidR="00C45A95" w:rsidRDefault="00C45A95" w:rsidP="00C45A95">
          <w:pPr>
            <w:pStyle w:val="NoSpacing"/>
          </w:pPr>
          <w:r>
            <w:fldChar w:fldCharType="end"/>
          </w:r>
        </w:p>
      </w:sdtContent>
    </w:sdt>
    <w:p w:rsidR="006E1815" w:rsidRDefault="006E1815">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B006D8" w:rsidRDefault="00B006D8">
      <w:pPr>
        <w:spacing w:before="0" w:after="0" w:line="240" w:lineRule="auto"/>
        <w:rPr>
          <w:rFonts w:cs="Calibri"/>
          <w:caps/>
          <w:kern w:val="22"/>
          <w:szCs w:val="24"/>
          <w:lang w:eastAsia="ja-JP"/>
        </w:rPr>
      </w:pPr>
    </w:p>
    <w:p w:rsidR="00B006D8" w:rsidRDefault="00B006D8">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C45A95" w:rsidRDefault="00C45A95">
      <w:pPr>
        <w:spacing w:before="0" w:after="0" w:line="240" w:lineRule="auto"/>
        <w:rPr>
          <w:rFonts w:cs="Calibri"/>
          <w:caps/>
          <w:kern w:val="22"/>
          <w:szCs w:val="24"/>
          <w:lang w:eastAsia="ja-JP"/>
        </w:rPr>
      </w:pPr>
    </w:p>
    <w:p w:rsidR="00CC7DB3" w:rsidRDefault="006E1815" w:rsidP="00B006D8">
      <w:pPr>
        <w:spacing w:line="288" w:lineRule="auto"/>
        <w:jc w:val="center"/>
        <w:outlineLvl w:val="0"/>
        <w:rPr>
          <w:rStyle w:val="Emphasis"/>
          <w:b/>
          <w:color w:val="000000" w:themeColor="text1"/>
          <w:sz w:val="32"/>
          <w:szCs w:val="32"/>
        </w:rPr>
      </w:pPr>
      <w:bookmarkStart w:id="17" w:name="_Toc469225642"/>
      <w:bookmarkStart w:id="18" w:name="_Toc521066844"/>
      <w:r w:rsidRPr="00C45A95">
        <w:rPr>
          <w:rStyle w:val="Emphasis"/>
          <w:b/>
          <w:color w:val="000000" w:themeColor="text1"/>
          <w:sz w:val="32"/>
          <w:szCs w:val="32"/>
        </w:rPr>
        <w:t>DANH MỤC CÁC BẢNG, SƠ ĐỒ, HÌNH</w:t>
      </w:r>
      <w:bookmarkEnd w:id="17"/>
      <w:bookmarkEnd w:id="18"/>
    </w:p>
    <w:p w:rsidR="00B006D8" w:rsidRPr="00B006D8" w:rsidRDefault="00B006D8" w:rsidP="00B006D8">
      <w:pPr>
        <w:spacing w:line="288" w:lineRule="auto"/>
        <w:jc w:val="center"/>
        <w:outlineLvl w:val="0"/>
        <w:rPr>
          <w:b/>
          <w:caps/>
          <w:color w:val="000000" w:themeColor="text1"/>
          <w:spacing w:val="5"/>
          <w:sz w:val="32"/>
          <w:szCs w:val="32"/>
        </w:rPr>
      </w:pPr>
    </w:p>
    <w:p w:rsidR="00CC7DB3" w:rsidRDefault="00CC7DB3" w:rsidP="00CC7DB3">
      <w:pPr>
        <w:rPr>
          <w:rFonts w:cs="Calibri"/>
          <w:caps/>
          <w:kern w:val="22"/>
          <w:szCs w:val="24"/>
          <w:lang w:eastAsia="ja-JP"/>
        </w:rPr>
      </w:pPr>
    </w:p>
    <w:p w:rsidR="00AB473B" w:rsidRDefault="00B006D8">
      <w:pPr>
        <w:pStyle w:val="TOC1"/>
        <w:tabs>
          <w:tab w:val="right" w:leader="dot" w:pos="9593"/>
        </w:tabs>
        <w:rPr>
          <w:rFonts w:eastAsiaTheme="minorEastAsia" w:cstheme="minorBidi"/>
          <w:b w:val="0"/>
          <w:bCs w:val="0"/>
          <w:noProof/>
          <w:sz w:val="22"/>
          <w:szCs w:val="22"/>
          <w:lang w:val="en-GB" w:eastAsia="ja-JP"/>
        </w:rPr>
      </w:pPr>
      <w:r>
        <w:rPr>
          <w:rFonts w:cs="Calibri"/>
          <w:caps/>
          <w:kern w:val="22"/>
          <w:szCs w:val="24"/>
          <w:lang w:eastAsia="ja-JP"/>
        </w:rPr>
        <w:fldChar w:fldCharType="begin"/>
      </w:r>
      <w:r>
        <w:rPr>
          <w:rFonts w:cs="Calibri"/>
          <w:caps/>
          <w:kern w:val="22"/>
          <w:szCs w:val="24"/>
          <w:lang w:eastAsia="ja-JP"/>
        </w:rPr>
        <w:instrText xml:space="preserve"> TOC \h \z \t "Subtitle,1,TOC Heading,2" </w:instrText>
      </w:r>
      <w:r>
        <w:rPr>
          <w:rFonts w:cs="Calibri"/>
          <w:caps/>
          <w:kern w:val="22"/>
          <w:szCs w:val="24"/>
          <w:lang w:eastAsia="ja-JP"/>
        </w:rPr>
        <w:fldChar w:fldCharType="separate"/>
      </w:r>
      <w:hyperlink w:anchor="_Toc521066824" w:history="1">
        <w:r w:rsidR="00AB473B" w:rsidRPr="00B30B3E">
          <w:rPr>
            <w:rStyle w:val="Hyperlink"/>
            <w:noProof/>
          </w:rPr>
          <w:t>Hình 1. THỰC THỂ THREAD</w:t>
        </w:r>
        <w:r w:rsidR="00AB473B">
          <w:rPr>
            <w:noProof/>
            <w:webHidden/>
          </w:rPr>
          <w:tab/>
        </w:r>
        <w:r w:rsidR="00AB473B">
          <w:rPr>
            <w:noProof/>
            <w:webHidden/>
          </w:rPr>
          <w:fldChar w:fldCharType="begin"/>
        </w:r>
        <w:r w:rsidR="00AB473B">
          <w:rPr>
            <w:noProof/>
            <w:webHidden/>
          </w:rPr>
          <w:instrText xml:space="preserve"> PAGEREF _Toc521066824 \h </w:instrText>
        </w:r>
        <w:r w:rsidR="00AB473B">
          <w:rPr>
            <w:noProof/>
            <w:webHidden/>
          </w:rPr>
        </w:r>
        <w:r w:rsidR="00AB473B">
          <w:rPr>
            <w:noProof/>
            <w:webHidden/>
          </w:rPr>
          <w:fldChar w:fldCharType="separate"/>
        </w:r>
        <w:r w:rsidR="00AB473B">
          <w:rPr>
            <w:noProof/>
            <w:webHidden/>
          </w:rPr>
          <w:t>10</w:t>
        </w:r>
        <w:r w:rsidR="00AB473B">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25" w:history="1">
        <w:r>
          <w:rPr>
            <w:rStyle w:val="Hyperlink"/>
            <w:noProof/>
          </w:rPr>
          <w:t>Hình 2. THỰC THỂ U</w:t>
        </w:r>
        <w:r w:rsidRPr="00B30B3E">
          <w:rPr>
            <w:rStyle w:val="Hyperlink"/>
            <w:noProof/>
          </w:rPr>
          <w:t>SER</w:t>
        </w:r>
        <w:r>
          <w:rPr>
            <w:noProof/>
            <w:webHidden/>
          </w:rPr>
          <w:tab/>
        </w:r>
        <w:r>
          <w:rPr>
            <w:noProof/>
            <w:webHidden/>
          </w:rPr>
          <w:fldChar w:fldCharType="begin"/>
        </w:r>
        <w:r>
          <w:rPr>
            <w:noProof/>
            <w:webHidden/>
          </w:rPr>
          <w:instrText xml:space="preserve"> PAGEREF _Toc521066825 \h </w:instrText>
        </w:r>
        <w:r>
          <w:rPr>
            <w:noProof/>
            <w:webHidden/>
          </w:rPr>
        </w:r>
        <w:r>
          <w:rPr>
            <w:noProof/>
            <w:webHidden/>
          </w:rPr>
          <w:fldChar w:fldCharType="separate"/>
        </w:r>
        <w:r>
          <w:rPr>
            <w:noProof/>
            <w:webHidden/>
          </w:rPr>
          <w:t>11</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26" w:history="1">
        <w:r>
          <w:rPr>
            <w:rStyle w:val="Hyperlink"/>
            <w:noProof/>
          </w:rPr>
          <w:t>Hình 3. THỰC THỂ R</w:t>
        </w:r>
        <w:r w:rsidRPr="00B30B3E">
          <w:rPr>
            <w:rStyle w:val="Hyperlink"/>
            <w:noProof/>
          </w:rPr>
          <w:t>EP</w:t>
        </w:r>
        <w:r w:rsidRPr="00B30B3E">
          <w:rPr>
            <w:rStyle w:val="Hyperlink"/>
            <w:noProof/>
          </w:rPr>
          <w:t>L</w:t>
        </w:r>
        <w:r w:rsidRPr="00B30B3E">
          <w:rPr>
            <w:rStyle w:val="Hyperlink"/>
            <w:noProof/>
          </w:rPr>
          <w:t>Y</w:t>
        </w:r>
        <w:r>
          <w:rPr>
            <w:noProof/>
            <w:webHidden/>
          </w:rPr>
          <w:tab/>
        </w:r>
        <w:r>
          <w:rPr>
            <w:noProof/>
            <w:webHidden/>
          </w:rPr>
          <w:fldChar w:fldCharType="begin"/>
        </w:r>
        <w:r>
          <w:rPr>
            <w:noProof/>
            <w:webHidden/>
          </w:rPr>
          <w:instrText xml:space="preserve"> PAGEREF _Toc521066826 \h </w:instrText>
        </w:r>
        <w:r>
          <w:rPr>
            <w:noProof/>
            <w:webHidden/>
          </w:rPr>
        </w:r>
        <w:r>
          <w:rPr>
            <w:noProof/>
            <w:webHidden/>
          </w:rPr>
          <w:fldChar w:fldCharType="separate"/>
        </w:r>
        <w:r>
          <w:rPr>
            <w:noProof/>
            <w:webHidden/>
          </w:rPr>
          <w:t>12</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27" w:history="1">
        <w:r>
          <w:rPr>
            <w:rStyle w:val="Hyperlink"/>
            <w:noProof/>
          </w:rPr>
          <w:t>Hình 4. THỰC THỂ CHATM</w:t>
        </w:r>
        <w:r w:rsidRPr="00B30B3E">
          <w:rPr>
            <w:rStyle w:val="Hyperlink"/>
            <w:noProof/>
          </w:rPr>
          <w:t>ESSAGE</w:t>
        </w:r>
        <w:r>
          <w:rPr>
            <w:noProof/>
            <w:webHidden/>
          </w:rPr>
          <w:tab/>
        </w:r>
        <w:r>
          <w:rPr>
            <w:noProof/>
            <w:webHidden/>
          </w:rPr>
          <w:fldChar w:fldCharType="begin"/>
        </w:r>
        <w:r>
          <w:rPr>
            <w:noProof/>
            <w:webHidden/>
          </w:rPr>
          <w:instrText xml:space="preserve"> PAGEREF _Toc521066827 \h </w:instrText>
        </w:r>
        <w:r>
          <w:rPr>
            <w:noProof/>
            <w:webHidden/>
          </w:rPr>
        </w:r>
        <w:r>
          <w:rPr>
            <w:noProof/>
            <w:webHidden/>
          </w:rPr>
          <w:fldChar w:fldCharType="separate"/>
        </w:r>
        <w:r>
          <w:rPr>
            <w:noProof/>
            <w:webHidden/>
          </w:rPr>
          <w:t>12</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28" w:history="1">
        <w:r w:rsidRPr="00B30B3E">
          <w:rPr>
            <w:rStyle w:val="Hyperlink"/>
            <w:noProof/>
          </w:rPr>
          <w:t>Hình 5. Mô hình liên kết thực thể</w:t>
        </w:r>
        <w:r>
          <w:rPr>
            <w:noProof/>
            <w:webHidden/>
          </w:rPr>
          <w:tab/>
        </w:r>
        <w:r>
          <w:rPr>
            <w:noProof/>
            <w:webHidden/>
          </w:rPr>
          <w:fldChar w:fldCharType="begin"/>
        </w:r>
        <w:r>
          <w:rPr>
            <w:noProof/>
            <w:webHidden/>
          </w:rPr>
          <w:instrText xml:space="preserve"> PAGEREF _Toc521066828 \h </w:instrText>
        </w:r>
        <w:r>
          <w:rPr>
            <w:noProof/>
            <w:webHidden/>
          </w:rPr>
        </w:r>
        <w:r>
          <w:rPr>
            <w:noProof/>
            <w:webHidden/>
          </w:rPr>
          <w:fldChar w:fldCharType="separate"/>
        </w:r>
        <w:r>
          <w:rPr>
            <w:noProof/>
            <w:webHidden/>
          </w:rPr>
          <w:t>13</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29" w:history="1">
        <w:r w:rsidRPr="00B30B3E">
          <w:rPr>
            <w:rStyle w:val="Hyperlink"/>
            <w:noProof/>
          </w:rPr>
          <w:t>Hình 6.Biểu đồ usecase đăng ký đăng nhập</w:t>
        </w:r>
        <w:r>
          <w:rPr>
            <w:noProof/>
            <w:webHidden/>
          </w:rPr>
          <w:tab/>
        </w:r>
        <w:r>
          <w:rPr>
            <w:noProof/>
            <w:webHidden/>
          </w:rPr>
          <w:fldChar w:fldCharType="begin"/>
        </w:r>
        <w:r>
          <w:rPr>
            <w:noProof/>
            <w:webHidden/>
          </w:rPr>
          <w:instrText xml:space="preserve"> PAGEREF _Toc521066829 \h </w:instrText>
        </w:r>
        <w:r>
          <w:rPr>
            <w:noProof/>
            <w:webHidden/>
          </w:rPr>
        </w:r>
        <w:r>
          <w:rPr>
            <w:noProof/>
            <w:webHidden/>
          </w:rPr>
          <w:fldChar w:fldCharType="separate"/>
        </w:r>
        <w:r>
          <w:rPr>
            <w:noProof/>
            <w:webHidden/>
          </w:rPr>
          <w:t>14</w:t>
        </w:r>
        <w:r>
          <w:rPr>
            <w:noProof/>
            <w:webHidden/>
          </w:rPr>
          <w:fldChar w:fldCharType="end"/>
        </w:r>
      </w:hyperlink>
      <w:bookmarkStart w:id="19" w:name="_GoBack"/>
      <w:bookmarkEnd w:id="19"/>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0" w:history="1">
        <w:r w:rsidRPr="00B30B3E">
          <w:rPr>
            <w:rStyle w:val="Hyperlink"/>
            <w:noProof/>
          </w:rPr>
          <w:t>Hình 7.Biểu đồ usecase tương tác thread</w:t>
        </w:r>
        <w:r>
          <w:rPr>
            <w:noProof/>
            <w:webHidden/>
          </w:rPr>
          <w:tab/>
        </w:r>
        <w:r>
          <w:rPr>
            <w:noProof/>
            <w:webHidden/>
          </w:rPr>
          <w:fldChar w:fldCharType="begin"/>
        </w:r>
        <w:r>
          <w:rPr>
            <w:noProof/>
            <w:webHidden/>
          </w:rPr>
          <w:instrText xml:space="preserve"> PAGEREF _Toc521066830 \h </w:instrText>
        </w:r>
        <w:r>
          <w:rPr>
            <w:noProof/>
            <w:webHidden/>
          </w:rPr>
        </w:r>
        <w:r>
          <w:rPr>
            <w:noProof/>
            <w:webHidden/>
          </w:rPr>
          <w:fldChar w:fldCharType="separate"/>
        </w:r>
        <w:r>
          <w:rPr>
            <w:noProof/>
            <w:webHidden/>
          </w:rPr>
          <w:t>14</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1" w:history="1">
        <w:r w:rsidRPr="00B30B3E">
          <w:rPr>
            <w:rStyle w:val="Hyperlink"/>
            <w:noProof/>
          </w:rPr>
          <w:t>Hình 8.Biểu đồ usecase tương tác reply</w:t>
        </w:r>
        <w:r>
          <w:rPr>
            <w:noProof/>
            <w:webHidden/>
          </w:rPr>
          <w:tab/>
        </w:r>
        <w:r>
          <w:rPr>
            <w:noProof/>
            <w:webHidden/>
          </w:rPr>
          <w:fldChar w:fldCharType="begin"/>
        </w:r>
        <w:r>
          <w:rPr>
            <w:noProof/>
            <w:webHidden/>
          </w:rPr>
          <w:instrText xml:space="preserve"> PAGEREF _Toc521066831 \h </w:instrText>
        </w:r>
        <w:r>
          <w:rPr>
            <w:noProof/>
            <w:webHidden/>
          </w:rPr>
        </w:r>
        <w:r>
          <w:rPr>
            <w:noProof/>
            <w:webHidden/>
          </w:rPr>
          <w:fldChar w:fldCharType="separate"/>
        </w:r>
        <w:r>
          <w:rPr>
            <w:noProof/>
            <w:webHidden/>
          </w:rPr>
          <w:t>15</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2" w:history="1">
        <w:r w:rsidRPr="00B30B3E">
          <w:rPr>
            <w:rStyle w:val="Hyperlink"/>
            <w:noProof/>
          </w:rPr>
          <w:t>Hình 9.Biểu đồ usecase quản lý user</w:t>
        </w:r>
        <w:r>
          <w:rPr>
            <w:noProof/>
            <w:webHidden/>
          </w:rPr>
          <w:tab/>
        </w:r>
        <w:r>
          <w:rPr>
            <w:noProof/>
            <w:webHidden/>
          </w:rPr>
          <w:fldChar w:fldCharType="begin"/>
        </w:r>
        <w:r>
          <w:rPr>
            <w:noProof/>
            <w:webHidden/>
          </w:rPr>
          <w:instrText xml:space="preserve"> PAGEREF _Toc521066832 \h </w:instrText>
        </w:r>
        <w:r>
          <w:rPr>
            <w:noProof/>
            <w:webHidden/>
          </w:rPr>
        </w:r>
        <w:r>
          <w:rPr>
            <w:noProof/>
            <w:webHidden/>
          </w:rPr>
          <w:fldChar w:fldCharType="separate"/>
        </w:r>
        <w:r>
          <w:rPr>
            <w:noProof/>
            <w:webHidden/>
          </w:rPr>
          <w:t>15</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3" w:history="1">
        <w:r w:rsidRPr="00B30B3E">
          <w:rPr>
            <w:rStyle w:val="Hyperlink"/>
            <w:noProof/>
          </w:rPr>
          <w:t>Hình 10. Màn hình hiển thị thread</w:t>
        </w:r>
        <w:r>
          <w:rPr>
            <w:noProof/>
            <w:webHidden/>
          </w:rPr>
          <w:tab/>
        </w:r>
        <w:r>
          <w:rPr>
            <w:noProof/>
            <w:webHidden/>
          </w:rPr>
          <w:fldChar w:fldCharType="begin"/>
        </w:r>
        <w:r>
          <w:rPr>
            <w:noProof/>
            <w:webHidden/>
          </w:rPr>
          <w:instrText xml:space="preserve"> PAGEREF _Toc521066833 \h </w:instrText>
        </w:r>
        <w:r>
          <w:rPr>
            <w:noProof/>
            <w:webHidden/>
          </w:rPr>
        </w:r>
        <w:r>
          <w:rPr>
            <w:noProof/>
            <w:webHidden/>
          </w:rPr>
          <w:fldChar w:fldCharType="separate"/>
        </w:r>
        <w:r>
          <w:rPr>
            <w:noProof/>
            <w:webHidden/>
          </w:rPr>
          <w:t>17</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4" w:history="1">
        <w:r w:rsidRPr="00B30B3E">
          <w:rPr>
            <w:rStyle w:val="Hyperlink"/>
            <w:noProof/>
          </w:rPr>
          <w:t>Hình 11. Màn hình tạo thead</w:t>
        </w:r>
        <w:r>
          <w:rPr>
            <w:noProof/>
            <w:webHidden/>
          </w:rPr>
          <w:tab/>
        </w:r>
        <w:r>
          <w:rPr>
            <w:noProof/>
            <w:webHidden/>
          </w:rPr>
          <w:fldChar w:fldCharType="begin"/>
        </w:r>
        <w:r>
          <w:rPr>
            <w:noProof/>
            <w:webHidden/>
          </w:rPr>
          <w:instrText xml:space="preserve"> PAGEREF _Toc521066834 \h </w:instrText>
        </w:r>
        <w:r>
          <w:rPr>
            <w:noProof/>
            <w:webHidden/>
          </w:rPr>
        </w:r>
        <w:r>
          <w:rPr>
            <w:noProof/>
            <w:webHidden/>
          </w:rPr>
          <w:fldChar w:fldCharType="separate"/>
        </w:r>
        <w:r>
          <w:rPr>
            <w:noProof/>
            <w:webHidden/>
          </w:rPr>
          <w:t>17</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5" w:history="1">
        <w:r w:rsidRPr="00B30B3E">
          <w:rPr>
            <w:rStyle w:val="Hyperlink"/>
            <w:noProof/>
          </w:rPr>
          <w:t>Hình 12. Màn hình sửa thead</w:t>
        </w:r>
        <w:r>
          <w:rPr>
            <w:noProof/>
            <w:webHidden/>
          </w:rPr>
          <w:tab/>
        </w:r>
        <w:r>
          <w:rPr>
            <w:noProof/>
            <w:webHidden/>
          </w:rPr>
          <w:fldChar w:fldCharType="begin"/>
        </w:r>
        <w:r>
          <w:rPr>
            <w:noProof/>
            <w:webHidden/>
          </w:rPr>
          <w:instrText xml:space="preserve"> PAGEREF _Toc521066835 \h </w:instrText>
        </w:r>
        <w:r>
          <w:rPr>
            <w:noProof/>
            <w:webHidden/>
          </w:rPr>
        </w:r>
        <w:r>
          <w:rPr>
            <w:noProof/>
            <w:webHidden/>
          </w:rPr>
          <w:fldChar w:fldCharType="separate"/>
        </w:r>
        <w:r>
          <w:rPr>
            <w:noProof/>
            <w:webHidden/>
          </w:rPr>
          <w:t>18</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6" w:history="1">
        <w:r w:rsidRPr="00B30B3E">
          <w:rPr>
            <w:rStyle w:val="Hyperlink"/>
            <w:noProof/>
          </w:rPr>
          <w:t>Hình 13. Màn hình xem reply/chi tiết thread</w:t>
        </w:r>
        <w:r>
          <w:rPr>
            <w:noProof/>
            <w:webHidden/>
          </w:rPr>
          <w:tab/>
        </w:r>
        <w:r>
          <w:rPr>
            <w:noProof/>
            <w:webHidden/>
          </w:rPr>
          <w:fldChar w:fldCharType="begin"/>
        </w:r>
        <w:r>
          <w:rPr>
            <w:noProof/>
            <w:webHidden/>
          </w:rPr>
          <w:instrText xml:space="preserve"> PAGEREF _Toc521066836 \h </w:instrText>
        </w:r>
        <w:r>
          <w:rPr>
            <w:noProof/>
            <w:webHidden/>
          </w:rPr>
        </w:r>
        <w:r>
          <w:rPr>
            <w:noProof/>
            <w:webHidden/>
          </w:rPr>
          <w:fldChar w:fldCharType="separate"/>
        </w:r>
        <w:r>
          <w:rPr>
            <w:noProof/>
            <w:webHidden/>
          </w:rPr>
          <w:t>18</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7" w:history="1">
        <w:r w:rsidRPr="00B30B3E">
          <w:rPr>
            <w:rStyle w:val="Hyperlink"/>
            <w:noProof/>
          </w:rPr>
          <w:t>Hình 14. Màn hình tạo reply</w:t>
        </w:r>
        <w:r>
          <w:rPr>
            <w:noProof/>
            <w:webHidden/>
          </w:rPr>
          <w:tab/>
        </w:r>
        <w:r>
          <w:rPr>
            <w:noProof/>
            <w:webHidden/>
          </w:rPr>
          <w:fldChar w:fldCharType="begin"/>
        </w:r>
        <w:r>
          <w:rPr>
            <w:noProof/>
            <w:webHidden/>
          </w:rPr>
          <w:instrText xml:space="preserve"> PAGEREF _Toc521066837 \h </w:instrText>
        </w:r>
        <w:r>
          <w:rPr>
            <w:noProof/>
            <w:webHidden/>
          </w:rPr>
        </w:r>
        <w:r>
          <w:rPr>
            <w:noProof/>
            <w:webHidden/>
          </w:rPr>
          <w:fldChar w:fldCharType="separate"/>
        </w:r>
        <w:r>
          <w:rPr>
            <w:noProof/>
            <w:webHidden/>
          </w:rPr>
          <w:t>19</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8" w:history="1">
        <w:r w:rsidRPr="00B30B3E">
          <w:rPr>
            <w:rStyle w:val="Hyperlink"/>
            <w:noProof/>
          </w:rPr>
          <w:t>Hình 15. Màn hình Delete thread</w:t>
        </w:r>
        <w:r>
          <w:rPr>
            <w:noProof/>
            <w:webHidden/>
          </w:rPr>
          <w:tab/>
        </w:r>
        <w:r>
          <w:rPr>
            <w:noProof/>
            <w:webHidden/>
          </w:rPr>
          <w:fldChar w:fldCharType="begin"/>
        </w:r>
        <w:r>
          <w:rPr>
            <w:noProof/>
            <w:webHidden/>
          </w:rPr>
          <w:instrText xml:space="preserve"> PAGEREF _Toc521066838 \h </w:instrText>
        </w:r>
        <w:r>
          <w:rPr>
            <w:noProof/>
            <w:webHidden/>
          </w:rPr>
        </w:r>
        <w:r>
          <w:rPr>
            <w:noProof/>
            <w:webHidden/>
          </w:rPr>
          <w:fldChar w:fldCharType="separate"/>
        </w:r>
        <w:r>
          <w:rPr>
            <w:noProof/>
            <w:webHidden/>
          </w:rPr>
          <w:t>19</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39" w:history="1">
        <w:r w:rsidRPr="00B30B3E">
          <w:rPr>
            <w:rStyle w:val="Hyperlink"/>
            <w:noProof/>
          </w:rPr>
          <w:t>Hình 16. khung chat</w:t>
        </w:r>
        <w:r>
          <w:rPr>
            <w:noProof/>
            <w:webHidden/>
          </w:rPr>
          <w:tab/>
        </w:r>
        <w:r>
          <w:rPr>
            <w:noProof/>
            <w:webHidden/>
          </w:rPr>
          <w:fldChar w:fldCharType="begin"/>
        </w:r>
        <w:r>
          <w:rPr>
            <w:noProof/>
            <w:webHidden/>
          </w:rPr>
          <w:instrText xml:space="preserve"> PAGEREF _Toc521066839 \h </w:instrText>
        </w:r>
        <w:r>
          <w:rPr>
            <w:noProof/>
            <w:webHidden/>
          </w:rPr>
        </w:r>
        <w:r>
          <w:rPr>
            <w:noProof/>
            <w:webHidden/>
          </w:rPr>
          <w:fldChar w:fldCharType="separate"/>
        </w:r>
        <w:r>
          <w:rPr>
            <w:noProof/>
            <w:webHidden/>
          </w:rPr>
          <w:t>20</w:t>
        </w:r>
        <w:r>
          <w:rPr>
            <w:noProof/>
            <w:webHidden/>
          </w:rPr>
          <w:fldChar w:fldCharType="end"/>
        </w:r>
      </w:hyperlink>
    </w:p>
    <w:p w:rsidR="00AB473B" w:rsidRDefault="00AB473B">
      <w:pPr>
        <w:pStyle w:val="TOC1"/>
        <w:tabs>
          <w:tab w:val="right" w:leader="dot" w:pos="9593"/>
        </w:tabs>
        <w:rPr>
          <w:rFonts w:eastAsiaTheme="minorEastAsia" w:cstheme="minorBidi"/>
          <w:b w:val="0"/>
          <w:bCs w:val="0"/>
          <w:noProof/>
          <w:sz w:val="22"/>
          <w:szCs w:val="22"/>
          <w:lang w:val="en-GB" w:eastAsia="ja-JP"/>
        </w:rPr>
      </w:pPr>
      <w:hyperlink w:anchor="_Toc521066840" w:history="1">
        <w:r w:rsidRPr="00B30B3E">
          <w:rPr>
            <w:rStyle w:val="Hyperlink"/>
            <w:noProof/>
          </w:rPr>
          <w:t>Hình 17. cấu trúc thực hiện chương trình</w:t>
        </w:r>
        <w:r>
          <w:rPr>
            <w:noProof/>
            <w:webHidden/>
          </w:rPr>
          <w:tab/>
        </w:r>
        <w:r>
          <w:rPr>
            <w:noProof/>
            <w:webHidden/>
          </w:rPr>
          <w:fldChar w:fldCharType="begin"/>
        </w:r>
        <w:r>
          <w:rPr>
            <w:noProof/>
            <w:webHidden/>
          </w:rPr>
          <w:instrText xml:space="preserve"> PAGEREF _Toc521066840 \h </w:instrText>
        </w:r>
        <w:r>
          <w:rPr>
            <w:noProof/>
            <w:webHidden/>
          </w:rPr>
        </w:r>
        <w:r>
          <w:rPr>
            <w:noProof/>
            <w:webHidden/>
          </w:rPr>
          <w:fldChar w:fldCharType="separate"/>
        </w:r>
        <w:r>
          <w:rPr>
            <w:noProof/>
            <w:webHidden/>
          </w:rPr>
          <w:t>21</w:t>
        </w:r>
        <w:r>
          <w:rPr>
            <w:noProof/>
            <w:webHidden/>
          </w:rPr>
          <w:fldChar w:fldCharType="end"/>
        </w:r>
      </w:hyperlink>
    </w:p>
    <w:p w:rsidR="00CC7DB3" w:rsidRDefault="00B006D8" w:rsidP="00CC7DB3">
      <w:pPr>
        <w:rPr>
          <w:rFonts w:cs="Calibri"/>
          <w:caps/>
          <w:kern w:val="22"/>
          <w:szCs w:val="24"/>
          <w:lang w:eastAsia="ja-JP"/>
        </w:rPr>
      </w:pPr>
      <w:r>
        <w:rPr>
          <w:rFonts w:cs="Calibri"/>
          <w:caps/>
          <w:kern w:val="22"/>
          <w:szCs w:val="24"/>
          <w:lang w:eastAsia="ja-JP"/>
        </w:rPr>
        <w:fldChar w:fldCharType="end"/>
      </w:r>
    </w:p>
    <w:p w:rsidR="00CC7DB3" w:rsidRDefault="00CC7DB3" w:rsidP="00CC7DB3">
      <w:pPr>
        <w:rPr>
          <w:rFonts w:cs="Calibri"/>
          <w:caps/>
          <w:kern w:val="22"/>
          <w:szCs w:val="24"/>
          <w:lang w:eastAsia="ja-JP"/>
        </w:rPr>
      </w:pPr>
    </w:p>
    <w:p w:rsidR="00CC7DB3" w:rsidRDefault="00CC7DB3" w:rsidP="00CC7DB3">
      <w:pPr>
        <w:rPr>
          <w:rFonts w:cs="Calibri"/>
          <w:caps/>
          <w:kern w:val="22"/>
          <w:szCs w:val="24"/>
          <w:lang w:eastAsia="ja-JP"/>
        </w:rPr>
      </w:pPr>
    </w:p>
    <w:p w:rsidR="00CC7DB3" w:rsidRDefault="00CC7DB3" w:rsidP="00CC7DB3">
      <w:pPr>
        <w:rPr>
          <w:rFonts w:cs="Calibri"/>
          <w:caps/>
          <w:kern w:val="22"/>
          <w:szCs w:val="24"/>
          <w:lang w:eastAsia="ja-JP"/>
        </w:rPr>
      </w:pPr>
    </w:p>
    <w:p w:rsidR="00CC7DB3" w:rsidRDefault="00CC7DB3" w:rsidP="00CC7DB3">
      <w:pPr>
        <w:rPr>
          <w:rFonts w:cs="Calibri"/>
          <w:caps/>
          <w:kern w:val="22"/>
          <w:szCs w:val="24"/>
          <w:lang w:eastAsia="ja-JP"/>
        </w:rPr>
      </w:pPr>
    </w:p>
    <w:p w:rsidR="00CC7DB3" w:rsidRDefault="00CC7DB3" w:rsidP="00CC7DB3">
      <w:pPr>
        <w:rPr>
          <w:rFonts w:cs="Calibri"/>
          <w:caps/>
          <w:kern w:val="22"/>
          <w:szCs w:val="24"/>
          <w:lang w:eastAsia="ja-JP"/>
        </w:rPr>
      </w:pPr>
    </w:p>
    <w:p w:rsidR="00CC7DB3" w:rsidRDefault="00CC7DB3" w:rsidP="00CC7DB3">
      <w:pPr>
        <w:rPr>
          <w:rFonts w:cs="Calibri"/>
          <w:caps/>
          <w:kern w:val="22"/>
          <w:szCs w:val="24"/>
          <w:lang w:eastAsia="ja-JP"/>
        </w:rPr>
      </w:pPr>
    </w:p>
    <w:p w:rsidR="00CC7DB3" w:rsidRDefault="00CC7DB3" w:rsidP="00CC7DB3">
      <w:pPr>
        <w:rPr>
          <w:rFonts w:cs="Calibri"/>
          <w:caps/>
          <w:kern w:val="22"/>
          <w:szCs w:val="24"/>
          <w:lang w:eastAsia="ja-JP"/>
        </w:rPr>
      </w:pPr>
    </w:p>
    <w:p w:rsidR="00CC7DB3" w:rsidRDefault="00CC7DB3" w:rsidP="00CC7DB3">
      <w:pPr>
        <w:rPr>
          <w:rFonts w:cs="Calibri"/>
          <w:caps/>
          <w:kern w:val="22"/>
          <w:szCs w:val="24"/>
          <w:lang w:eastAsia="ja-JP"/>
        </w:rPr>
      </w:pPr>
    </w:p>
    <w:p w:rsidR="00CC7DB3" w:rsidRDefault="00CC7DB3" w:rsidP="00CC7DB3">
      <w:pPr>
        <w:rPr>
          <w:rFonts w:cs="Calibri"/>
          <w:caps/>
          <w:kern w:val="22"/>
          <w:szCs w:val="24"/>
          <w:lang w:eastAsia="ja-JP"/>
        </w:rPr>
      </w:pPr>
    </w:p>
    <w:p w:rsidR="00215192" w:rsidRDefault="00215192" w:rsidP="00CC7DB3">
      <w:pPr>
        <w:rPr>
          <w:rFonts w:cs="Calibri"/>
          <w:caps/>
          <w:kern w:val="22"/>
          <w:szCs w:val="24"/>
          <w:lang w:eastAsia="ja-JP"/>
        </w:rPr>
      </w:pPr>
    </w:p>
    <w:p w:rsidR="00215192" w:rsidRDefault="00215192" w:rsidP="00CC7DB3">
      <w:pPr>
        <w:rPr>
          <w:rFonts w:cs="Calibri"/>
          <w:caps/>
          <w:kern w:val="22"/>
          <w:szCs w:val="24"/>
          <w:lang w:eastAsia="ja-JP"/>
        </w:rPr>
      </w:pPr>
    </w:p>
    <w:p w:rsidR="00215192" w:rsidRDefault="00215192" w:rsidP="00CC7DB3">
      <w:pPr>
        <w:rPr>
          <w:rFonts w:cs="Calibri"/>
          <w:caps/>
          <w:kern w:val="22"/>
          <w:szCs w:val="24"/>
          <w:lang w:eastAsia="ja-JP"/>
        </w:rPr>
      </w:pPr>
    </w:p>
    <w:p w:rsidR="00215192" w:rsidRDefault="00215192" w:rsidP="00CC7DB3">
      <w:pPr>
        <w:rPr>
          <w:rFonts w:cs="Calibri"/>
          <w:caps/>
          <w:kern w:val="22"/>
          <w:szCs w:val="24"/>
          <w:lang w:eastAsia="ja-JP"/>
        </w:rPr>
      </w:pPr>
    </w:p>
    <w:p w:rsidR="00215192" w:rsidRDefault="00215192" w:rsidP="00CC7DB3">
      <w:pPr>
        <w:rPr>
          <w:rFonts w:cs="Calibri"/>
          <w:caps/>
          <w:kern w:val="22"/>
          <w:szCs w:val="24"/>
          <w:lang w:eastAsia="ja-JP"/>
        </w:rPr>
      </w:pPr>
    </w:p>
    <w:p w:rsidR="00215192" w:rsidRDefault="00215192" w:rsidP="00CC7DB3">
      <w:pPr>
        <w:rPr>
          <w:rFonts w:cs="Calibri"/>
          <w:caps/>
          <w:kern w:val="22"/>
          <w:szCs w:val="24"/>
          <w:lang w:eastAsia="ja-JP"/>
        </w:rPr>
      </w:pPr>
    </w:p>
    <w:p w:rsidR="00215192" w:rsidRDefault="00215192" w:rsidP="00CC7DB3">
      <w:pPr>
        <w:rPr>
          <w:rFonts w:cs="Calibri"/>
          <w:caps/>
          <w:kern w:val="22"/>
          <w:szCs w:val="24"/>
          <w:lang w:eastAsia="ja-JP"/>
        </w:rPr>
      </w:pPr>
    </w:p>
    <w:p w:rsidR="00215192" w:rsidRDefault="00215192" w:rsidP="00CC7DB3">
      <w:pPr>
        <w:rPr>
          <w:rFonts w:cs="Calibri"/>
          <w:caps/>
          <w:kern w:val="22"/>
          <w:szCs w:val="24"/>
          <w:lang w:eastAsia="ja-JP"/>
        </w:rPr>
      </w:pPr>
    </w:p>
    <w:p w:rsidR="00CC7DB3" w:rsidRDefault="00CC7DB3" w:rsidP="00CC7DB3">
      <w:pPr>
        <w:rPr>
          <w:rFonts w:cs="Calibri"/>
          <w:szCs w:val="24"/>
          <w:lang w:val="vi-VN"/>
        </w:rPr>
      </w:pPr>
    </w:p>
    <w:p w:rsidR="00C45A95" w:rsidRPr="00C45A95" w:rsidRDefault="00C45A95" w:rsidP="00C45A95">
      <w:pPr>
        <w:spacing w:line="288" w:lineRule="auto"/>
        <w:jc w:val="center"/>
        <w:outlineLvl w:val="0"/>
        <w:rPr>
          <w:rStyle w:val="Emphasis"/>
          <w:b/>
          <w:color w:val="000000" w:themeColor="text1"/>
          <w:sz w:val="32"/>
          <w:szCs w:val="32"/>
          <w:lang w:val="vi-VN"/>
        </w:rPr>
      </w:pPr>
      <w:bookmarkStart w:id="20" w:name="_Toc521066845"/>
      <w:r w:rsidRPr="00C45A95">
        <w:rPr>
          <w:rStyle w:val="Emphasis"/>
          <w:b/>
          <w:color w:val="000000" w:themeColor="text1"/>
          <w:sz w:val="32"/>
          <w:szCs w:val="32"/>
          <w:lang w:val="vi-VN"/>
        </w:rPr>
        <w:t>DANH MỤC CÁC ký hiệu và chữ viết tắt</w:t>
      </w:r>
      <w:bookmarkEnd w:id="20"/>
    </w:p>
    <w:p w:rsidR="009D0857" w:rsidRDefault="009D0857" w:rsidP="00412F50">
      <w:pPr>
        <w:rPr>
          <w:rFonts w:cs="Calibri"/>
          <w:szCs w:val="24"/>
          <w:lang w:val="vi-VN"/>
        </w:rPr>
      </w:pPr>
    </w:p>
    <w:tbl>
      <w:tblPr>
        <w:tblW w:w="0" w:type="auto"/>
        <w:tblLook w:val="04A0" w:firstRow="1" w:lastRow="0" w:firstColumn="1" w:lastColumn="0" w:noHBand="0" w:noVBand="1"/>
      </w:tblPr>
      <w:tblGrid>
        <w:gridCol w:w="1548"/>
        <w:gridCol w:w="4327"/>
        <w:gridCol w:w="2938"/>
      </w:tblGrid>
      <w:tr w:rsidR="0061750C" w:rsidRPr="0061750C" w:rsidTr="00167C8C">
        <w:trPr>
          <w:trHeight w:val="314"/>
        </w:trPr>
        <w:tc>
          <w:tcPr>
            <w:tcW w:w="1548" w:type="dxa"/>
            <w:shd w:val="clear" w:color="auto" w:fill="auto"/>
            <w:vAlign w:val="bottom"/>
          </w:tcPr>
          <w:p w:rsidR="0061750C" w:rsidRPr="0061750C" w:rsidRDefault="0061750C" w:rsidP="00167C8C">
            <w:pPr>
              <w:rPr>
                <w:rFonts w:asciiTheme="minorHAnsi" w:hAnsiTheme="minorHAnsi" w:cstheme="minorHAnsi"/>
              </w:rPr>
            </w:pPr>
            <w:r w:rsidRPr="0061750C">
              <w:rPr>
                <w:rFonts w:asciiTheme="minorHAnsi" w:hAnsiTheme="minorHAnsi" w:cstheme="minorHAnsi"/>
              </w:rPr>
              <w:t>TT:</w:t>
            </w:r>
          </w:p>
        </w:tc>
        <w:tc>
          <w:tcPr>
            <w:tcW w:w="4327" w:type="dxa"/>
            <w:shd w:val="clear" w:color="auto" w:fill="auto"/>
          </w:tcPr>
          <w:p w:rsidR="0061750C" w:rsidRPr="0061750C" w:rsidRDefault="0061750C" w:rsidP="00167C8C">
            <w:pPr>
              <w:rPr>
                <w:rFonts w:asciiTheme="minorHAnsi" w:hAnsiTheme="minorHAnsi" w:cstheme="minorHAnsi"/>
              </w:rPr>
            </w:pPr>
          </w:p>
        </w:tc>
        <w:tc>
          <w:tcPr>
            <w:tcW w:w="2938" w:type="dxa"/>
            <w:shd w:val="clear" w:color="auto" w:fill="auto"/>
          </w:tcPr>
          <w:p w:rsidR="0061750C" w:rsidRPr="0061750C" w:rsidRDefault="0061750C" w:rsidP="00167C8C">
            <w:pPr>
              <w:rPr>
                <w:rFonts w:asciiTheme="minorHAnsi" w:hAnsiTheme="minorHAnsi" w:cstheme="minorHAnsi"/>
              </w:rPr>
            </w:pPr>
            <w:r w:rsidRPr="0061750C">
              <w:rPr>
                <w:rFonts w:asciiTheme="minorHAnsi" w:hAnsiTheme="minorHAnsi" w:cstheme="minorHAnsi"/>
              </w:rPr>
              <w:t>Thông tin</w:t>
            </w:r>
            <w:r>
              <w:rPr>
                <w:rFonts w:asciiTheme="minorHAnsi" w:hAnsiTheme="minorHAnsi" w:cstheme="minorHAnsi"/>
              </w:rPr>
              <w:t xml:space="preserve"> thêm</w:t>
            </w:r>
          </w:p>
        </w:tc>
      </w:tr>
      <w:tr w:rsidR="0061750C" w:rsidRPr="0061750C" w:rsidTr="00167C8C">
        <w:tc>
          <w:tcPr>
            <w:tcW w:w="1548" w:type="dxa"/>
            <w:shd w:val="clear" w:color="auto" w:fill="auto"/>
          </w:tcPr>
          <w:p w:rsidR="0061750C" w:rsidRPr="0061750C" w:rsidRDefault="0061750C" w:rsidP="00167C8C">
            <w:pPr>
              <w:rPr>
                <w:rFonts w:asciiTheme="minorHAnsi" w:hAnsiTheme="minorHAnsi" w:cstheme="minorHAnsi"/>
              </w:rPr>
            </w:pPr>
            <w:r w:rsidRPr="0061750C">
              <w:rPr>
                <w:rFonts w:asciiTheme="minorHAnsi" w:hAnsiTheme="minorHAnsi" w:cstheme="minorHAnsi"/>
              </w:rPr>
              <w:t xml:space="preserve">HTTP </w:t>
            </w:r>
          </w:p>
        </w:tc>
        <w:tc>
          <w:tcPr>
            <w:tcW w:w="4327" w:type="dxa"/>
            <w:shd w:val="clear" w:color="auto" w:fill="auto"/>
          </w:tcPr>
          <w:p w:rsidR="0061750C" w:rsidRPr="0061750C" w:rsidRDefault="0061750C" w:rsidP="00167C8C">
            <w:pPr>
              <w:rPr>
                <w:rFonts w:asciiTheme="minorHAnsi" w:hAnsiTheme="minorHAnsi" w:cstheme="minorHAnsi"/>
              </w:rPr>
            </w:pPr>
            <w:r w:rsidRPr="0061750C">
              <w:rPr>
                <w:rFonts w:asciiTheme="minorHAnsi" w:hAnsiTheme="minorHAnsi" w:cstheme="minorHAnsi"/>
              </w:rPr>
              <w:t xml:space="preserve">HyperText Transfer Protocol </w:t>
            </w:r>
          </w:p>
        </w:tc>
        <w:tc>
          <w:tcPr>
            <w:tcW w:w="2938" w:type="dxa"/>
            <w:shd w:val="clear" w:color="auto" w:fill="auto"/>
          </w:tcPr>
          <w:p w:rsidR="0061750C" w:rsidRPr="0061750C" w:rsidRDefault="0061750C" w:rsidP="00167C8C">
            <w:pPr>
              <w:rPr>
                <w:rFonts w:asciiTheme="minorHAnsi" w:hAnsiTheme="minorHAnsi" w:cstheme="minorHAnsi"/>
              </w:rPr>
            </w:pPr>
          </w:p>
        </w:tc>
      </w:tr>
      <w:tr w:rsidR="0061750C" w:rsidRPr="0061750C" w:rsidTr="00167C8C">
        <w:tc>
          <w:tcPr>
            <w:tcW w:w="1548" w:type="dxa"/>
            <w:shd w:val="clear" w:color="auto" w:fill="auto"/>
          </w:tcPr>
          <w:p w:rsidR="0061750C" w:rsidRPr="0061750C" w:rsidRDefault="0061750C" w:rsidP="00167C8C">
            <w:pPr>
              <w:rPr>
                <w:rFonts w:asciiTheme="minorHAnsi" w:hAnsiTheme="minorHAnsi" w:cstheme="minorHAnsi"/>
              </w:rPr>
            </w:pPr>
            <w:r w:rsidRPr="0061750C">
              <w:rPr>
                <w:rFonts w:asciiTheme="minorHAnsi" w:hAnsiTheme="minorHAnsi" w:cstheme="minorHAnsi"/>
              </w:rPr>
              <w:t>SQL</w:t>
            </w:r>
          </w:p>
        </w:tc>
        <w:tc>
          <w:tcPr>
            <w:tcW w:w="4327" w:type="dxa"/>
            <w:shd w:val="clear" w:color="auto" w:fill="auto"/>
          </w:tcPr>
          <w:p w:rsidR="0061750C" w:rsidRPr="0061750C" w:rsidRDefault="0061750C" w:rsidP="00167C8C">
            <w:pPr>
              <w:rPr>
                <w:rFonts w:asciiTheme="minorHAnsi" w:hAnsiTheme="minorHAnsi" w:cstheme="minorHAnsi"/>
              </w:rPr>
            </w:pPr>
            <w:r w:rsidRPr="0061750C">
              <w:rPr>
                <w:rFonts w:asciiTheme="minorHAnsi" w:hAnsiTheme="minorHAnsi" w:cstheme="minorHAnsi"/>
              </w:rPr>
              <w:t>Structure Query Language</w:t>
            </w:r>
          </w:p>
        </w:tc>
        <w:tc>
          <w:tcPr>
            <w:tcW w:w="2938" w:type="dxa"/>
            <w:shd w:val="clear" w:color="auto" w:fill="auto"/>
          </w:tcPr>
          <w:p w:rsidR="0061750C" w:rsidRPr="0061750C" w:rsidRDefault="0061750C" w:rsidP="00167C8C">
            <w:pPr>
              <w:rPr>
                <w:rFonts w:asciiTheme="minorHAnsi" w:hAnsiTheme="minorHAnsi" w:cstheme="minorHAnsi"/>
              </w:rPr>
            </w:pPr>
          </w:p>
        </w:tc>
      </w:tr>
      <w:tr w:rsidR="0061750C" w:rsidRPr="0061750C" w:rsidTr="00167C8C">
        <w:tc>
          <w:tcPr>
            <w:tcW w:w="1548" w:type="dxa"/>
            <w:shd w:val="clear" w:color="auto" w:fill="auto"/>
          </w:tcPr>
          <w:p w:rsidR="0061750C" w:rsidRPr="0061750C" w:rsidRDefault="0061750C" w:rsidP="00167C8C">
            <w:pPr>
              <w:rPr>
                <w:rFonts w:asciiTheme="minorHAnsi" w:hAnsiTheme="minorHAnsi" w:cstheme="minorHAnsi"/>
              </w:rPr>
            </w:pPr>
            <w:r w:rsidRPr="0061750C">
              <w:rPr>
                <w:rFonts w:asciiTheme="minorHAnsi" w:hAnsiTheme="minorHAnsi" w:cstheme="minorHAnsi"/>
              </w:rPr>
              <w:t>ERD</w:t>
            </w:r>
          </w:p>
        </w:tc>
        <w:tc>
          <w:tcPr>
            <w:tcW w:w="4327" w:type="dxa"/>
            <w:shd w:val="clear" w:color="auto" w:fill="auto"/>
          </w:tcPr>
          <w:p w:rsidR="0061750C" w:rsidRPr="0061750C" w:rsidRDefault="0061750C" w:rsidP="00167C8C">
            <w:pPr>
              <w:rPr>
                <w:rFonts w:asciiTheme="minorHAnsi" w:hAnsiTheme="minorHAnsi" w:cstheme="minorHAnsi"/>
              </w:rPr>
            </w:pPr>
            <w:r w:rsidRPr="0061750C">
              <w:rPr>
                <w:rFonts w:asciiTheme="minorHAnsi" w:hAnsiTheme="minorHAnsi" w:cstheme="minorHAnsi"/>
              </w:rPr>
              <w:t>Entity Relationship Diagram</w:t>
            </w:r>
          </w:p>
        </w:tc>
        <w:tc>
          <w:tcPr>
            <w:tcW w:w="2938" w:type="dxa"/>
            <w:shd w:val="clear" w:color="auto" w:fill="auto"/>
          </w:tcPr>
          <w:p w:rsidR="0061750C" w:rsidRPr="0061750C" w:rsidRDefault="0061750C" w:rsidP="00167C8C">
            <w:pPr>
              <w:rPr>
                <w:rFonts w:asciiTheme="minorHAnsi" w:hAnsiTheme="minorHAnsi" w:cstheme="minorHAnsi"/>
              </w:rPr>
            </w:pPr>
            <w:r w:rsidRPr="0061750C">
              <w:rPr>
                <w:rFonts w:asciiTheme="minorHAnsi" w:hAnsiTheme="minorHAnsi" w:cstheme="minorHAnsi"/>
              </w:rPr>
              <w:t>Mô hình thực thể kết hợp</w:t>
            </w:r>
          </w:p>
        </w:tc>
      </w:tr>
      <w:tr w:rsidR="0061750C" w:rsidRPr="0061750C" w:rsidTr="00167C8C">
        <w:tc>
          <w:tcPr>
            <w:tcW w:w="1548" w:type="dxa"/>
            <w:shd w:val="clear" w:color="auto" w:fill="auto"/>
          </w:tcPr>
          <w:p w:rsidR="0061750C" w:rsidRDefault="0061750C" w:rsidP="00167C8C">
            <w:pPr>
              <w:rPr>
                <w:rFonts w:asciiTheme="minorHAnsi" w:hAnsiTheme="minorHAnsi" w:cstheme="minorHAnsi"/>
              </w:rPr>
            </w:pPr>
            <w:r>
              <w:rPr>
                <w:rFonts w:asciiTheme="minorHAnsi" w:hAnsiTheme="minorHAnsi" w:cstheme="minorHAnsi"/>
              </w:rPr>
              <w:t>ABP</w:t>
            </w:r>
          </w:p>
          <w:p w:rsidR="00215192" w:rsidRPr="00215192" w:rsidRDefault="00215192" w:rsidP="00215192">
            <w:pPr>
              <w:rPr>
                <w:rFonts w:cs="Calibri"/>
                <w:szCs w:val="24"/>
              </w:rPr>
            </w:pPr>
            <w:r>
              <w:rPr>
                <w:rFonts w:cs="Calibri"/>
                <w:szCs w:val="24"/>
              </w:rPr>
              <w:t>WBS</w:t>
            </w:r>
          </w:p>
          <w:p w:rsidR="00215192" w:rsidRPr="0061750C" w:rsidRDefault="00215192" w:rsidP="00167C8C">
            <w:pPr>
              <w:rPr>
                <w:rFonts w:asciiTheme="minorHAnsi" w:hAnsiTheme="minorHAnsi" w:cstheme="minorHAnsi"/>
              </w:rPr>
            </w:pPr>
          </w:p>
        </w:tc>
        <w:tc>
          <w:tcPr>
            <w:tcW w:w="4327" w:type="dxa"/>
            <w:shd w:val="clear" w:color="auto" w:fill="auto"/>
          </w:tcPr>
          <w:p w:rsidR="0061750C" w:rsidRDefault="0061750C" w:rsidP="0061750C">
            <w:pPr>
              <w:rPr>
                <w:rFonts w:asciiTheme="minorHAnsi" w:hAnsiTheme="minorHAnsi" w:cstheme="minorHAnsi"/>
                <w:color w:val="212529"/>
              </w:rPr>
            </w:pPr>
            <w:r w:rsidRPr="0061750C">
              <w:rPr>
                <w:rFonts w:asciiTheme="minorHAnsi" w:hAnsiTheme="minorHAnsi" w:cstheme="minorHAnsi"/>
                <w:color w:val="212529"/>
              </w:rPr>
              <w:t>ASP.NET Boilerplate</w:t>
            </w:r>
          </w:p>
          <w:p w:rsidR="00215192" w:rsidRDefault="00215192" w:rsidP="0061750C">
            <w:pPr>
              <w:rPr>
                <w:rFonts w:asciiTheme="minorHAnsi" w:hAnsiTheme="minorHAnsi" w:cstheme="minorHAnsi"/>
                <w:color w:val="212529"/>
              </w:rPr>
            </w:pPr>
            <w:r>
              <w:rPr>
                <w:rFonts w:asciiTheme="minorHAnsi" w:hAnsiTheme="minorHAnsi" w:cstheme="minorHAnsi"/>
                <w:color w:val="212529"/>
              </w:rPr>
              <w:t>Work Breakdown Structure</w:t>
            </w:r>
          </w:p>
          <w:p w:rsidR="00215192" w:rsidRPr="0061750C" w:rsidRDefault="00215192" w:rsidP="0061750C">
            <w:pPr>
              <w:rPr>
                <w:rFonts w:asciiTheme="minorHAnsi" w:hAnsiTheme="minorHAnsi" w:cstheme="minorHAnsi"/>
              </w:rPr>
            </w:pPr>
          </w:p>
        </w:tc>
        <w:tc>
          <w:tcPr>
            <w:tcW w:w="2938" w:type="dxa"/>
            <w:shd w:val="clear" w:color="auto" w:fill="auto"/>
          </w:tcPr>
          <w:p w:rsidR="0061750C" w:rsidRPr="0061750C" w:rsidRDefault="0061750C" w:rsidP="00167C8C">
            <w:pPr>
              <w:rPr>
                <w:rFonts w:asciiTheme="minorHAnsi" w:hAnsiTheme="minorHAnsi" w:cstheme="minorHAnsi"/>
              </w:rPr>
            </w:pPr>
          </w:p>
        </w:tc>
      </w:tr>
    </w:tbl>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9D0857" w:rsidRDefault="009D0857" w:rsidP="00412F50">
      <w:pPr>
        <w:rPr>
          <w:rFonts w:cs="Calibri"/>
          <w:szCs w:val="24"/>
          <w:lang w:val="vi-VN"/>
        </w:rPr>
      </w:pPr>
    </w:p>
    <w:p w:rsidR="00CC7DB3" w:rsidRDefault="00CC7DB3" w:rsidP="00412F50">
      <w:pPr>
        <w:rPr>
          <w:rFonts w:cs="Calibri"/>
          <w:szCs w:val="24"/>
          <w:lang w:val="vi-VN"/>
        </w:rPr>
      </w:pPr>
    </w:p>
    <w:p w:rsidR="00CC7DB3" w:rsidRDefault="00CC7DB3" w:rsidP="00412F50">
      <w:pPr>
        <w:rPr>
          <w:rFonts w:cs="Calibri"/>
          <w:szCs w:val="24"/>
          <w:lang w:val="vi-VN"/>
        </w:rPr>
      </w:pPr>
    </w:p>
    <w:p w:rsidR="00412F50" w:rsidRPr="00CC7FBD" w:rsidRDefault="00F11867" w:rsidP="00F11867">
      <w:pPr>
        <w:pStyle w:val="Heading1"/>
        <w:numPr>
          <w:ilvl w:val="0"/>
          <w:numId w:val="0"/>
        </w:numPr>
        <w:jc w:val="center"/>
        <w:rPr>
          <w:rFonts w:asciiTheme="minorHAnsi" w:hAnsiTheme="minorHAnsi" w:cstheme="minorHAnsi"/>
          <w:b w:val="0"/>
          <w:sz w:val="32"/>
          <w:szCs w:val="32"/>
        </w:rPr>
      </w:pPr>
      <w:bookmarkStart w:id="21" w:name="_Toc521066846"/>
      <w:r>
        <w:rPr>
          <w:rFonts w:asciiTheme="minorHAnsi" w:hAnsiTheme="minorHAnsi" w:cstheme="minorHAnsi"/>
          <w:szCs w:val="24"/>
          <w:lang w:val="en-US"/>
        </w:rPr>
        <w:t>III.</w:t>
      </w:r>
      <w:r w:rsidR="00412F50" w:rsidRPr="00CC7FBD">
        <w:rPr>
          <w:rFonts w:asciiTheme="minorHAnsi" w:hAnsiTheme="minorHAnsi" w:cstheme="minorHAnsi"/>
          <w:szCs w:val="24"/>
          <w:lang w:val="vi-VN"/>
        </w:rPr>
        <w:tab/>
      </w:r>
      <w:bookmarkStart w:id="22" w:name="_Toc463360730"/>
      <w:r w:rsidR="00412F50" w:rsidRPr="00CC7FBD">
        <w:rPr>
          <w:rFonts w:asciiTheme="minorHAnsi" w:hAnsiTheme="minorHAnsi" w:cstheme="minorHAnsi"/>
          <w:b w:val="0"/>
          <w:sz w:val="32"/>
          <w:szCs w:val="32"/>
        </w:rPr>
        <w:t>MỞ ĐẦU</w:t>
      </w:r>
      <w:bookmarkEnd w:id="21"/>
      <w:bookmarkEnd w:id="22"/>
    </w:p>
    <w:p w:rsidR="008F32A6" w:rsidRDefault="008F32A6" w:rsidP="008F32A6">
      <w:pPr>
        <w:tabs>
          <w:tab w:val="left" w:pos="3393"/>
        </w:tabs>
        <w:rPr>
          <w:lang w:eastAsia="x-none"/>
        </w:rPr>
      </w:pPr>
      <w:r>
        <w:rPr>
          <w:lang w:eastAsia="x-none"/>
        </w:rPr>
        <w:t xml:space="preserve">Hiện nay với mạng internet ngày càng mở rộng thì nhu cầu giao tiếp của con người ngày càng phát triển. Và với sự xuất hiện của các mạng xã hội như twitter, </w:t>
      </w:r>
      <w:proofErr w:type="gramStart"/>
      <w:r>
        <w:rPr>
          <w:lang w:eastAsia="x-none"/>
        </w:rPr>
        <w:t>facebook, …</w:t>
      </w:r>
      <w:proofErr w:type="gramEnd"/>
      <w:r>
        <w:rPr>
          <w:lang w:eastAsia="x-none"/>
        </w:rPr>
        <w:t xml:space="preserve"> thì số người sử dụng các diễn đàn truyền thống ngày càng thu nhỏ lại.</w:t>
      </w:r>
    </w:p>
    <w:p w:rsidR="008F32A6" w:rsidRDefault="008F32A6" w:rsidP="008F32A6">
      <w:pPr>
        <w:rPr>
          <w:lang w:eastAsia="x-none"/>
        </w:rPr>
      </w:pPr>
      <w:r>
        <w:rPr>
          <w:lang w:eastAsia="x-none"/>
        </w:rPr>
        <w:t>Tuy nhiên không có nghĩa là các diễn đàn là không cần thiết nữa. Trái lại lại xuất hiện những loại diễn đàn khác, các diễn đàn này khá tổng hợp hợp về nội dung, thiên về</w:t>
      </w:r>
      <w:r w:rsidRPr="00136861">
        <w:rPr>
          <w:lang w:eastAsia="x-none"/>
        </w:rPr>
        <w:t xml:space="preserve"> </w:t>
      </w:r>
      <w:r>
        <w:rPr>
          <w:lang w:eastAsia="x-none"/>
        </w:rPr>
        <w:t>chat/forum hỗn hợp và ưu tiên người dùng hơn diễn đàn truyền thống.</w:t>
      </w:r>
    </w:p>
    <w:p w:rsidR="008F32A6" w:rsidRDefault="008F32A6" w:rsidP="008F32A6">
      <w:pPr>
        <w:rPr>
          <w:lang w:eastAsia="x-none"/>
        </w:rPr>
      </w:pPr>
      <w:r>
        <w:rPr>
          <w:lang w:eastAsia="x-none"/>
        </w:rPr>
        <w:t xml:space="preserve">Cụ thể ví dụ là 2 trang web khá là nổi tiếng </w:t>
      </w:r>
      <w:proofErr w:type="gramStart"/>
      <w:r>
        <w:rPr>
          <w:lang w:eastAsia="x-none"/>
        </w:rPr>
        <w:t>theo</w:t>
      </w:r>
      <w:proofErr w:type="gramEnd"/>
      <w:r>
        <w:rPr>
          <w:lang w:eastAsia="x-none"/>
        </w:rPr>
        <w:t xml:space="preserve"> dạng này. </w:t>
      </w:r>
    </w:p>
    <w:p w:rsidR="008F32A6" w:rsidRDefault="008F32A6" w:rsidP="008F32A6">
      <w:pPr>
        <w:rPr>
          <w:lang w:eastAsia="x-none"/>
        </w:rPr>
      </w:pPr>
      <w:r>
        <w:rPr>
          <w:lang w:eastAsia="x-none"/>
        </w:rPr>
        <w:lastRenderedPageBreak/>
        <w:t xml:space="preserve">Thứ nhất là </w:t>
      </w:r>
      <w:hyperlink r:id="rId11" w:history="1">
        <w:r w:rsidRPr="00562853">
          <w:rPr>
            <w:rStyle w:val="Hyperlink"/>
            <w:lang w:eastAsia="x-none"/>
          </w:rPr>
          <w:t>https://www.reddit.com</w:t>
        </w:r>
      </w:hyperlink>
      <w:r>
        <w:rPr>
          <w:lang w:eastAsia="x-none"/>
        </w:rPr>
        <w:t xml:space="preserve"> đang đứng hạng 6 top các website có lượt truy cập cao nhất ở Mỹ </w:t>
      </w:r>
      <w:r w:rsidR="00CC7FBD">
        <w:rPr>
          <w:rStyle w:val="FootnoteReference"/>
          <w:lang w:eastAsia="x-none"/>
        </w:rPr>
        <w:footnoteReference w:id="1"/>
      </w:r>
    </w:p>
    <w:p w:rsidR="008F32A6" w:rsidRDefault="008F32A6" w:rsidP="008F32A6">
      <w:pPr>
        <w:rPr>
          <w:lang w:eastAsia="x-none"/>
        </w:rPr>
      </w:pPr>
      <w:r>
        <w:rPr>
          <w:lang w:eastAsia="x-none"/>
        </w:rPr>
        <w:t xml:space="preserve">Thứ hai là </w:t>
      </w:r>
      <w:hyperlink r:id="rId12" w:history="1">
        <w:r>
          <w:rPr>
            <w:rStyle w:val="Hyperlink"/>
            <w:lang w:eastAsia="x-none"/>
          </w:rPr>
          <w:t>https://www.4chan.org/</w:t>
        </w:r>
      </w:hyperlink>
      <w:r>
        <w:rPr>
          <w:lang w:eastAsia="x-none"/>
        </w:rPr>
        <w:t xml:space="preserve"> cũng từng nằm trong top 100 các website có lượt truy cập cao nhất ở Mỹ, hiện tại đang ở hạng 150 </w:t>
      </w:r>
      <w:r w:rsidR="00CC7FBD">
        <w:rPr>
          <w:rStyle w:val="FootnoteReference"/>
          <w:lang w:eastAsia="x-none"/>
        </w:rPr>
        <w:footnoteReference w:id="2"/>
      </w:r>
    </w:p>
    <w:p w:rsidR="002F6515" w:rsidRPr="00412F50" w:rsidRDefault="002F6515" w:rsidP="00412F50">
      <w:pPr>
        <w:rPr>
          <w:rFonts w:cs="Calibri"/>
          <w:szCs w:val="24"/>
          <w:lang w:val="vi-VN"/>
        </w:rPr>
      </w:pPr>
      <w:r w:rsidRPr="00412F50">
        <w:rPr>
          <w:rFonts w:cs="Calibri"/>
          <w:szCs w:val="24"/>
          <w:lang w:val="vi-VN"/>
        </w:rPr>
        <w:br w:type="page"/>
      </w:r>
    </w:p>
    <w:tbl>
      <w:tblPr>
        <w:tblW w:w="6930" w:type="dxa"/>
        <w:tblInd w:w="142" w:type="dxa"/>
        <w:tblCellMar>
          <w:left w:w="113" w:type="dxa"/>
        </w:tblCellMar>
        <w:tblLook w:val="04A0" w:firstRow="1" w:lastRow="0" w:firstColumn="1" w:lastColumn="0" w:noHBand="0" w:noVBand="1"/>
      </w:tblPr>
      <w:tblGrid>
        <w:gridCol w:w="3334"/>
        <w:gridCol w:w="3596"/>
      </w:tblGrid>
      <w:tr w:rsidR="00E15721" w:rsidRPr="00412F50" w:rsidTr="00E15721">
        <w:tc>
          <w:tcPr>
            <w:tcW w:w="3334" w:type="dxa"/>
            <w:shd w:val="clear" w:color="auto" w:fill="auto"/>
          </w:tcPr>
          <w:p w:rsidR="00E15721" w:rsidRPr="00412F50" w:rsidRDefault="00E15721" w:rsidP="00911E40">
            <w:pPr>
              <w:spacing w:before="0" w:after="0" w:line="240" w:lineRule="auto"/>
              <w:rPr>
                <w:rFonts w:cs="Calibri"/>
                <w:szCs w:val="24"/>
                <w:lang w:val="vi-VN"/>
              </w:rPr>
            </w:pPr>
          </w:p>
        </w:tc>
        <w:tc>
          <w:tcPr>
            <w:tcW w:w="3596" w:type="dxa"/>
            <w:shd w:val="clear" w:color="auto" w:fill="auto"/>
          </w:tcPr>
          <w:p w:rsidR="00E15721" w:rsidRPr="00412F50" w:rsidRDefault="00E15721" w:rsidP="00911E40">
            <w:pPr>
              <w:spacing w:before="0" w:after="0" w:line="240" w:lineRule="auto"/>
              <w:rPr>
                <w:rFonts w:cs="Calibri"/>
                <w:szCs w:val="24"/>
                <w:lang w:val="vi-VN"/>
              </w:rPr>
            </w:pPr>
          </w:p>
        </w:tc>
      </w:tr>
    </w:tbl>
    <w:p w:rsidR="00652904" w:rsidRPr="007B5AC7" w:rsidRDefault="00652904" w:rsidP="00D3616E">
      <w:pPr>
        <w:pStyle w:val="Headerfooterba"/>
        <w:ind w:left="142" w:right="-178"/>
        <w:rPr>
          <w:rStyle w:val="SubtleReference"/>
          <w:rFonts w:cs="Calibri"/>
          <w:b/>
          <w:szCs w:val="24"/>
        </w:rPr>
      </w:pPr>
      <w:bookmarkStart w:id="23" w:name="_Toc521066847"/>
      <w:r w:rsidRPr="007B5AC7">
        <w:rPr>
          <w:rStyle w:val="SubtleReference"/>
          <w:rFonts w:cs="Calibri"/>
          <w:b/>
          <w:szCs w:val="24"/>
        </w:rPr>
        <w:t>Lịch sử sửa đổi</w:t>
      </w:r>
      <w:bookmarkEnd w:id="23"/>
    </w:p>
    <w:tbl>
      <w:tblPr>
        <w:tblW w:w="9719" w:type="dxa"/>
        <w:tblInd w:w="98" w:type="dxa"/>
        <w:tblBorders>
          <w:top w:val="single" w:sz="8" w:space="0" w:color="000000"/>
          <w:left w:val="single" w:sz="8" w:space="0" w:color="000000"/>
          <w:bottom w:val="single" w:sz="8" w:space="0" w:color="000000"/>
          <w:right w:val="single" w:sz="8" w:space="0" w:color="000000"/>
          <w:insideH w:val="dashed" w:sz="4" w:space="0" w:color="auto"/>
          <w:insideV w:val="single" w:sz="8" w:space="0" w:color="000000"/>
        </w:tblBorders>
        <w:tblCellMar>
          <w:left w:w="97" w:type="dxa"/>
        </w:tblCellMar>
        <w:tblLook w:val="0620" w:firstRow="1" w:lastRow="0" w:firstColumn="0" w:lastColumn="0" w:noHBand="1" w:noVBand="1"/>
      </w:tblPr>
      <w:tblGrid>
        <w:gridCol w:w="1322"/>
        <w:gridCol w:w="915"/>
        <w:gridCol w:w="1199"/>
        <w:gridCol w:w="4961"/>
        <w:gridCol w:w="1322"/>
      </w:tblGrid>
      <w:tr w:rsidR="00F52953" w:rsidRPr="007B5AC7" w:rsidTr="00911E40">
        <w:tc>
          <w:tcPr>
            <w:tcW w:w="1322" w:type="dxa"/>
            <w:tcBorders>
              <w:top w:val="single" w:sz="8" w:space="0" w:color="000000"/>
              <w:left w:val="single" w:sz="8" w:space="0" w:color="000000"/>
              <w:bottom w:val="single" w:sz="8" w:space="0" w:color="000000"/>
              <w:right w:val="single" w:sz="8" w:space="0" w:color="000000"/>
            </w:tcBorders>
            <w:shd w:val="clear" w:color="auto" w:fill="D9D9D9"/>
            <w:tcMar>
              <w:left w:w="97" w:type="dxa"/>
            </w:tcMar>
            <w:vAlign w:val="center"/>
          </w:tcPr>
          <w:p w:rsidR="00652904" w:rsidRPr="007B5AC7" w:rsidRDefault="00652904" w:rsidP="00911E40">
            <w:pPr>
              <w:spacing w:before="0" w:after="0" w:line="240" w:lineRule="auto"/>
              <w:jc w:val="center"/>
              <w:rPr>
                <w:rFonts w:cs="Calibri"/>
                <w:b/>
                <w:bCs/>
                <w:szCs w:val="24"/>
              </w:rPr>
            </w:pPr>
            <w:r w:rsidRPr="007B5AC7">
              <w:rPr>
                <w:rFonts w:eastAsia="ＭＳ ゴシック" w:cs="Calibri"/>
                <w:b/>
                <w:bCs/>
                <w:szCs w:val="24"/>
              </w:rPr>
              <w:t>Ngày áp dụng</w:t>
            </w:r>
          </w:p>
        </w:tc>
        <w:tc>
          <w:tcPr>
            <w:tcW w:w="915" w:type="dxa"/>
            <w:tcBorders>
              <w:top w:val="single" w:sz="8" w:space="0" w:color="000000"/>
              <w:left w:val="single" w:sz="8" w:space="0" w:color="000000"/>
              <w:bottom w:val="single" w:sz="8" w:space="0" w:color="000000"/>
              <w:right w:val="single" w:sz="8" w:space="0" w:color="000000"/>
            </w:tcBorders>
            <w:shd w:val="clear" w:color="auto" w:fill="D9D9D9"/>
            <w:tcMar>
              <w:left w:w="97" w:type="dxa"/>
            </w:tcMar>
            <w:vAlign w:val="center"/>
          </w:tcPr>
          <w:p w:rsidR="00652904" w:rsidRPr="007B5AC7" w:rsidRDefault="00652904" w:rsidP="00911E40">
            <w:pPr>
              <w:spacing w:before="0" w:after="0" w:line="240" w:lineRule="auto"/>
              <w:jc w:val="center"/>
              <w:rPr>
                <w:rFonts w:cs="Calibri"/>
                <w:b/>
                <w:bCs/>
                <w:szCs w:val="24"/>
              </w:rPr>
            </w:pPr>
            <w:r w:rsidRPr="007B5AC7">
              <w:rPr>
                <w:rFonts w:eastAsia="ＭＳ ゴシック" w:cs="Calibri"/>
                <w:b/>
                <w:bCs/>
                <w:szCs w:val="24"/>
              </w:rPr>
              <w:t>Phiên bản</w:t>
            </w:r>
          </w:p>
        </w:tc>
        <w:tc>
          <w:tcPr>
            <w:tcW w:w="1199" w:type="dxa"/>
            <w:tcBorders>
              <w:top w:val="single" w:sz="8" w:space="0" w:color="000000"/>
              <w:left w:val="single" w:sz="8" w:space="0" w:color="000000"/>
              <w:bottom w:val="single" w:sz="8" w:space="0" w:color="000000"/>
              <w:right w:val="single" w:sz="8" w:space="0" w:color="000000"/>
            </w:tcBorders>
            <w:shd w:val="clear" w:color="auto" w:fill="D9D9D9"/>
            <w:tcMar>
              <w:left w:w="97" w:type="dxa"/>
            </w:tcMar>
            <w:vAlign w:val="center"/>
          </w:tcPr>
          <w:p w:rsidR="00652904" w:rsidRPr="007B5AC7" w:rsidRDefault="00652904" w:rsidP="00911E40">
            <w:pPr>
              <w:spacing w:before="0" w:after="0" w:line="240" w:lineRule="auto"/>
              <w:jc w:val="center"/>
              <w:rPr>
                <w:rFonts w:cs="Calibri"/>
                <w:b/>
                <w:bCs/>
                <w:szCs w:val="24"/>
              </w:rPr>
            </w:pPr>
            <w:r w:rsidRPr="007B5AC7">
              <w:rPr>
                <w:rFonts w:eastAsia="ＭＳ ゴシック" w:cs="Calibri"/>
                <w:b/>
                <w:bCs/>
                <w:szCs w:val="24"/>
              </w:rPr>
              <w:t>Phần sửa đổi</w:t>
            </w:r>
          </w:p>
        </w:tc>
        <w:tc>
          <w:tcPr>
            <w:tcW w:w="4961" w:type="dxa"/>
            <w:tcBorders>
              <w:top w:val="single" w:sz="8" w:space="0" w:color="000000"/>
              <w:left w:val="single" w:sz="8" w:space="0" w:color="000000"/>
              <w:bottom w:val="single" w:sz="8" w:space="0" w:color="000000"/>
              <w:right w:val="single" w:sz="8" w:space="0" w:color="000000"/>
            </w:tcBorders>
            <w:shd w:val="clear" w:color="auto" w:fill="D9D9D9"/>
            <w:tcMar>
              <w:left w:w="97" w:type="dxa"/>
            </w:tcMar>
            <w:vAlign w:val="center"/>
          </w:tcPr>
          <w:p w:rsidR="00652904" w:rsidRPr="007B5AC7" w:rsidRDefault="00652904" w:rsidP="00911E40">
            <w:pPr>
              <w:spacing w:before="0" w:after="0" w:line="240" w:lineRule="auto"/>
              <w:jc w:val="center"/>
              <w:rPr>
                <w:rFonts w:cs="Calibri"/>
                <w:b/>
                <w:bCs/>
                <w:szCs w:val="24"/>
              </w:rPr>
            </w:pPr>
            <w:r w:rsidRPr="007B5AC7">
              <w:rPr>
                <w:rFonts w:eastAsia="ＭＳ ゴシック" w:cs="Calibri"/>
                <w:b/>
                <w:bCs/>
                <w:szCs w:val="24"/>
              </w:rPr>
              <w:t>Nội dung sửa</w:t>
            </w:r>
          </w:p>
        </w:tc>
        <w:tc>
          <w:tcPr>
            <w:tcW w:w="1322" w:type="dxa"/>
            <w:tcBorders>
              <w:top w:val="single" w:sz="8" w:space="0" w:color="000000"/>
              <w:left w:val="single" w:sz="8" w:space="0" w:color="000000"/>
              <w:bottom w:val="single" w:sz="8" w:space="0" w:color="000000"/>
              <w:right w:val="single" w:sz="8" w:space="0" w:color="000000"/>
            </w:tcBorders>
            <w:shd w:val="clear" w:color="auto" w:fill="D9D9D9"/>
            <w:tcMar>
              <w:left w:w="97" w:type="dxa"/>
            </w:tcMar>
            <w:vAlign w:val="center"/>
          </w:tcPr>
          <w:p w:rsidR="00652904" w:rsidRPr="007B5AC7" w:rsidRDefault="00652904" w:rsidP="00911E40">
            <w:pPr>
              <w:spacing w:before="0" w:after="0" w:line="240" w:lineRule="auto"/>
              <w:jc w:val="center"/>
              <w:rPr>
                <w:rFonts w:cs="Calibri"/>
                <w:b/>
                <w:bCs/>
                <w:szCs w:val="24"/>
              </w:rPr>
            </w:pPr>
            <w:r w:rsidRPr="007B5AC7">
              <w:rPr>
                <w:rFonts w:eastAsia="ＭＳ ゴシック" w:cs="Calibri"/>
                <w:b/>
                <w:bCs/>
                <w:szCs w:val="24"/>
              </w:rPr>
              <w:t>Người sửa</w:t>
            </w:r>
          </w:p>
        </w:tc>
      </w:tr>
      <w:tr w:rsidR="00652904" w:rsidRPr="007B5AC7" w:rsidTr="00911E40">
        <w:trPr>
          <w:trHeight w:val="372"/>
        </w:trPr>
        <w:tc>
          <w:tcPr>
            <w:tcW w:w="1322" w:type="dxa"/>
            <w:tcBorders>
              <w:top w:val="single" w:sz="8" w:space="0" w:color="000000"/>
            </w:tcBorders>
            <w:shd w:val="clear" w:color="auto" w:fill="auto"/>
            <w:tcMar>
              <w:left w:w="97" w:type="dxa"/>
            </w:tcMar>
          </w:tcPr>
          <w:p w:rsidR="00652904" w:rsidRPr="007B5AC7" w:rsidRDefault="006E7236" w:rsidP="00911E40">
            <w:pPr>
              <w:spacing w:before="60" w:after="60" w:line="240" w:lineRule="auto"/>
              <w:jc w:val="center"/>
              <w:rPr>
                <w:rFonts w:eastAsia="Calibri" w:cs="Calibri"/>
                <w:szCs w:val="24"/>
              </w:rPr>
            </w:pPr>
            <w:r>
              <w:rPr>
                <w:rFonts w:eastAsia="Calibri" w:cs="Calibri"/>
                <w:szCs w:val="24"/>
              </w:rPr>
              <w:t>15/6</w:t>
            </w:r>
          </w:p>
        </w:tc>
        <w:tc>
          <w:tcPr>
            <w:tcW w:w="915" w:type="dxa"/>
            <w:tcBorders>
              <w:top w:val="single" w:sz="8" w:space="0" w:color="000000"/>
            </w:tcBorders>
            <w:shd w:val="clear" w:color="auto" w:fill="auto"/>
            <w:tcMar>
              <w:left w:w="97" w:type="dxa"/>
            </w:tcMar>
          </w:tcPr>
          <w:p w:rsidR="00652904" w:rsidRPr="007B5AC7" w:rsidRDefault="00652904" w:rsidP="00911E40">
            <w:pPr>
              <w:spacing w:before="60" w:after="60" w:line="240" w:lineRule="auto"/>
              <w:jc w:val="center"/>
              <w:rPr>
                <w:rFonts w:eastAsia="Calibri" w:cs="Calibri"/>
                <w:szCs w:val="24"/>
              </w:rPr>
            </w:pPr>
            <w:r w:rsidRPr="007B5AC7">
              <w:rPr>
                <w:rFonts w:eastAsia="Calibri" w:cs="Calibri"/>
                <w:szCs w:val="24"/>
              </w:rPr>
              <w:t>1.0</w:t>
            </w:r>
          </w:p>
        </w:tc>
        <w:tc>
          <w:tcPr>
            <w:tcW w:w="1199" w:type="dxa"/>
            <w:tcBorders>
              <w:top w:val="single" w:sz="8" w:space="0" w:color="000000"/>
            </w:tcBorders>
            <w:shd w:val="clear" w:color="auto" w:fill="auto"/>
            <w:tcMar>
              <w:left w:w="97" w:type="dxa"/>
            </w:tcMar>
          </w:tcPr>
          <w:p w:rsidR="00652904" w:rsidRPr="007B5AC7" w:rsidRDefault="00652904" w:rsidP="00911E40">
            <w:pPr>
              <w:spacing w:before="60" w:after="60" w:line="240" w:lineRule="auto"/>
              <w:rPr>
                <w:rFonts w:eastAsia="Calibri" w:cs="Calibri"/>
                <w:szCs w:val="24"/>
              </w:rPr>
            </w:pPr>
            <w:r w:rsidRPr="007B5AC7">
              <w:rPr>
                <w:rFonts w:eastAsia="Calibri" w:cs="Calibri"/>
                <w:szCs w:val="24"/>
              </w:rPr>
              <w:t>Tạo mới</w:t>
            </w:r>
          </w:p>
        </w:tc>
        <w:tc>
          <w:tcPr>
            <w:tcW w:w="4961" w:type="dxa"/>
            <w:tcBorders>
              <w:top w:val="single" w:sz="8" w:space="0" w:color="000000"/>
            </w:tcBorders>
            <w:shd w:val="clear" w:color="auto" w:fill="auto"/>
            <w:tcMar>
              <w:left w:w="97" w:type="dxa"/>
            </w:tcMar>
          </w:tcPr>
          <w:p w:rsidR="00652904" w:rsidRPr="007B5AC7" w:rsidRDefault="00652904" w:rsidP="00911E40">
            <w:pPr>
              <w:spacing w:before="60" w:after="60" w:line="240" w:lineRule="auto"/>
              <w:rPr>
                <w:rFonts w:eastAsia="Calibri" w:cs="Calibri"/>
                <w:szCs w:val="24"/>
              </w:rPr>
            </w:pPr>
          </w:p>
        </w:tc>
        <w:tc>
          <w:tcPr>
            <w:tcW w:w="1322" w:type="dxa"/>
            <w:tcBorders>
              <w:top w:val="single" w:sz="8" w:space="0" w:color="000000"/>
            </w:tcBorders>
            <w:shd w:val="clear" w:color="auto" w:fill="auto"/>
            <w:tcMar>
              <w:left w:w="97" w:type="dxa"/>
            </w:tcMar>
          </w:tcPr>
          <w:p w:rsidR="00652904" w:rsidRPr="007B5AC7" w:rsidRDefault="00652904" w:rsidP="00911E40">
            <w:pPr>
              <w:spacing w:before="60" w:after="60" w:line="240" w:lineRule="auto"/>
              <w:rPr>
                <w:rFonts w:eastAsia="Calibri" w:cs="Calibri"/>
                <w:szCs w:val="24"/>
              </w:rPr>
            </w:pPr>
          </w:p>
        </w:tc>
      </w:tr>
      <w:tr w:rsidR="00652904" w:rsidRPr="007B5AC7" w:rsidTr="00911E40">
        <w:trPr>
          <w:trHeight w:val="343"/>
        </w:trPr>
        <w:tc>
          <w:tcPr>
            <w:tcW w:w="1322" w:type="dxa"/>
            <w:shd w:val="clear" w:color="auto" w:fill="auto"/>
            <w:tcMar>
              <w:left w:w="97" w:type="dxa"/>
            </w:tcMar>
          </w:tcPr>
          <w:p w:rsidR="00652904" w:rsidRPr="007B5AC7" w:rsidRDefault="002038B6" w:rsidP="00911E40">
            <w:pPr>
              <w:spacing w:before="60" w:after="60" w:line="240" w:lineRule="auto"/>
              <w:jc w:val="center"/>
              <w:rPr>
                <w:rFonts w:eastAsia="Calibri" w:cs="Calibri"/>
                <w:szCs w:val="24"/>
              </w:rPr>
            </w:pPr>
            <w:r>
              <w:rPr>
                <w:rFonts w:eastAsia="Calibri" w:cs="Calibri"/>
                <w:szCs w:val="24"/>
              </w:rPr>
              <w:t>13/7</w:t>
            </w:r>
          </w:p>
        </w:tc>
        <w:tc>
          <w:tcPr>
            <w:tcW w:w="915" w:type="dxa"/>
            <w:shd w:val="clear" w:color="auto" w:fill="auto"/>
            <w:tcMar>
              <w:left w:w="97" w:type="dxa"/>
            </w:tcMar>
          </w:tcPr>
          <w:p w:rsidR="00652904" w:rsidRPr="007B5AC7" w:rsidRDefault="002038B6" w:rsidP="00911E40">
            <w:pPr>
              <w:spacing w:before="60" w:after="60" w:line="240" w:lineRule="auto"/>
              <w:jc w:val="center"/>
              <w:rPr>
                <w:rFonts w:eastAsia="Calibri" w:cs="Calibri"/>
                <w:szCs w:val="24"/>
              </w:rPr>
            </w:pPr>
            <w:r>
              <w:rPr>
                <w:rFonts w:eastAsia="Calibri" w:cs="Calibri"/>
                <w:szCs w:val="24"/>
              </w:rPr>
              <w:t>1.1</w:t>
            </w:r>
          </w:p>
        </w:tc>
        <w:tc>
          <w:tcPr>
            <w:tcW w:w="1199" w:type="dxa"/>
            <w:shd w:val="clear" w:color="auto" w:fill="auto"/>
            <w:tcMar>
              <w:left w:w="97" w:type="dxa"/>
            </w:tcMar>
          </w:tcPr>
          <w:p w:rsidR="00652904" w:rsidRPr="007B5AC7" w:rsidRDefault="002038B6" w:rsidP="00911E40">
            <w:pPr>
              <w:spacing w:before="60" w:after="60" w:line="240" w:lineRule="auto"/>
              <w:rPr>
                <w:rFonts w:eastAsia="Calibri" w:cs="Calibri"/>
                <w:szCs w:val="24"/>
              </w:rPr>
            </w:pPr>
            <w:r>
              <w:rPr>
                <w:rFonts w:eastAsia="Calibri" w:cs="Calibri"/>
                <w:szCs w:val="24"/>
              </w:rPr>
              <w:t>Update</w:t>
            </w:r>
          </w:p>
        </w:tc>
        <w:tc>
          <w:tcPr>
            <w:tcW w:w="4961" w:type="dxa"/>
            <w:shd w:val="clear" w:color="auto" w:fill="auto"/>
            <w:tcMar>
              <w:left w:w="97" w:type="dxa"/>
            </w:tcMar>
          </w:tcPr>
          <w:p w:rsidR="00652904" w:rsidRPr="007B5AC7" w:rsidRDefault="00652904" w:rsidP="00911E40">
            <w:pPr>
              <w:spacing w:before="60" w:after="60" w:line="240" w:lineRule="auto"/>
              <w:rPr>
                <w:rFonts w:eastAsia="Calibri" w:cs="Calibri"/>
                <w:szCs w:val="24"/>
              </w:rPr>
            </w:pPr>
          </w:p>
        </w:tc>
        <w:tc>
          <w:tcPr>
            <w:tcW w:w="1322" w:type="dxa"/>
            <w:shd w:val="clear" w:color="auto" w:fill="auto"/>
            <w:tcMar>
              <w:left w:w="97" w:type="dxa"/>
            </w:tcMar>
          </w:tcPr>
          <w:p w:rsidR="00652904" w:rsidRPr="007B5AC7" w:rsidRDefault="00652904" w:rsidP="00911E40">
            <w:pPr>
              <w:spacing w:before="60" w:after="60" w:line="240" w:lineRule="auto"/>
              <w:rPr>
                <w:rFonts w:eastAsia="Calibri" w:cs="Calibri"/>
                <w:szCs w:val="24"/>
              </w:rPr>
            </w:pPr>
          </w:p>
        </w:tc>
      </w:tr>
      <w:tr w:rsidR="00F52953" w:rsidRPr="007B5AC7" w:rsidTr="00911E40">
        <w:trPr>
          <w:trHeight w:val="259"/>
        </w:trPr>
        <w:tc>
          <w:tcPr>
            <w:tcW w:w="1322" w:type="dxa"/>
            <w:shd w:val="clear" w:color="auto" w:fill="auto"/>
            <w:tcMar>
              <w:left w:w="97" w:type="dxa"/>
            </w:tcMar>
          </w:tcPr>
          <w:p w:rsidR="00F52953" w:rsidRPr="007B5AC7" w:rsidRDefault="00AB473B" w:rsidP="00911E40">
            <w:pPr>
              <w:spacing w:before="60" w:after="60" w:line="240" w:lineRule="auto"/>
              <w:jc w:val="center"/>
              <w:rPr>
                <w:rFonts w:eastAsia="Calibri" w:cs="Calibri"/>
                <w:szCs w:val="24"/>
              </w:rPr>
            </w:pPr>
            <w:r>
              <w:rPr>
                <w:rFonts w:eastAsia="Calibri" w:cs="Calibri"/>
                <w:szCs w:val="24"/>
              </w:rPr>
              <w:t>30/7</w:t>
            </w:r>
          </w:p>
        </w:tc>
        <w:tc>
          <w:tcPr>
            <w:tcW w:w="915" w:type="dxa"/>
            <w:shd w:val="clear" w:color="auto" w:fill="auto"/>
            <w:tcMar>
              <w:left w:w="97" w:type="dxa"/>
            </w:tcMar>
          </w:tcPr>
          <w:p w:rsidR="00F52953" w:rsidRPr="007B5AC7" w:rsidRDefault="00AB473B" w:rsidP="00911E40">
            <w:pPr>
              <w:spacing w:before="60" w:after="60" w:line="240" w:lineRule="auto"/>
              <w:jc w:val="center"/>
              <w:rPr>
                <w:rFonts w:eastAsia="Calibri" w:cs="Calibri"/>
                <w:szCs w:val="24"/>
              </w:rPr>
            </w:pPr>
            <w:r>
              <w:rPr>
                <w:rFonts w:eastAsia="Calibri" w:cs="Calibri"/>
                <w:szCs w:val="24"/>
              </w:rPr>
              <w:t>1.2</w:t>
            </w:r>
          </w:p>
        </w:tc>
        <w:tc>
          <w:tcPr>
            <w:tcW w:w="1199" w:type="dxa"/>
            <w:shd w:val="clear" w:color="auto" w:fill="auto"/>
            <w:tcMar>
              <w:left w:w="97" w:type="dxa"/>
            </w:tcMar>
          </w:tcPr>
          <w:p w:rsidR="00F52953" w:rsidRPr="007B5AC7" w:rsidRDefault="00AB473B" w:rsidP="00911E40">
            <w:pPr>
              <w:spacing w:before="60" w:after="60" w:line="240" w:lineRule="auto"/>
              <w:rPr>
                <w:rFonts w:eastAsia="Calibri" w:cs="Calibri"/>
                <w:szCs w:val="24"/>
              </w:rPr>
            </w:pPr>
            <w:r>
              <w:rPr>
                <w:rFonts w:eastAsia="Calibri" w:cs="Calibri"/>
                <w:szCs w:val="24"/>
              </w:rPr>
              <w:t>Realtime</w:t>
            </w:r>
          </w:p>
        </w:tc>
        <w:tc>
          <w:tcPr>
            <w:tcW w:w="4961" w:type="dxa"/>
            <w:shd w:val="clear" w:color="auto" w:fill="auto"/>
            <w:tcMar>
              <w:left w:w="97" w:type="dxa"/>
            </w:tcMar>
          </w:tcPr>
          <w:p w:rsidR="00F52953" w:rsidRPr="007B5AC7" w:rsidRDefault="00F52953" w:rsidP="00911E40">
            <w:pPr>
              <w:spacing w:before="60" w:after="60" w:line="240" w:lineRule="auto"/>
              <w:rPr>
                <w:rFonts w:eastAsia="Calibri" w:cs="Calibri"/>
                <w:szCs w:val="24"/>
              </w:rPr>
            </w:pPr>
          </w:p>
        </w:tc>
        <w:tc>
          <w:tcPr>
            <w:tcW w:w="1322" w:type="dxa"/>
            <w:shd w:val="clear" w:color="auto" w:fill="auto"/>
            <w:tcMar>
              <w:left w:w="97" w:type="dxa"/>
            </w:tcMar>
          </w:tcPr>
          <w:p w:rsidR="00F52953" w:rsidRPr="007B5AC7" w:rsidRDefault="00F52953" w:rsidP="00911E40">
            <w:pPr>
              <w:spacing w:before="60" w:after="60" w:line="240" w:lineRule="auto"/>
              <w:rPr>
                <w:rFonts w:eastAsia="Calibri" w:cs="Calibri"/>
                <w:szCs w:val="24"/>
              </w:rPr>
            </w:pPr>
          </w:p>
        </w:tc>
      </w:tr>
    </w:tbl>
    <w:p w:rsidR="003D53A7" w:rsidRPr="007B5AC7" w:rsidRDefault="003D53A7" w:rsidP="00BF3623">
      <w:pPr>
        <w:rPr>
          <w:rFonts w:cs="Calibri"/>
          <w:szCs w:val="24"/>
        </w:rPr>
      </w:pPr>
    </w:p>
    <w:p w:rsidR="00A7430D" w:rsidRPr="007B5AC7" w:rsidRDefault="007523FD" w:rsidP="00F11867">
      <w:pPr>
        <w:pStyle w:val="Heading1"/>
      </w:pPr>
      <w:bookmarkStart w:id="24" w:name="_Toc521066848"/>
      <w:r>
        <w:t>GIỚI THIỆU ĐỀ TÀI VÀ CÔNG NGHỆ</w:t>
      </w:r>
      <w:bookmarkEnd w:id="24"/>
    </w:p>
    <w:p w:rsidR="0017596D" w:rsidRDefault="0017596D" w:rsidP="00F11867">
      <w:pPr>
        <w:pStyle w:val="Heading2"/>
      </w:pPr>
      <w:bookmarkStart w:id="25" w:name="_Toc521066849"/>
      <w:r>
        <w:t>GIỚI THIỆU ĐỀ TÀI</w:t>
      </w:r>
      <w:bookmarkEnd w:id="25"/>
    </w:p>
    <w:p w:rsidR="0017596D" w:rsidRDefault="0017596D" w:rsidP="00F11867">
      <w:pPr>
        <w:pStyle w:val="Heading3"/>
      </w:pPr>
      <w:bookmarkStart w:id="26" w:name="_Toc521066850"/>
      <w:r>
        <w:t>Giới thiệu</w:t>
      </w:r>
      <w:bookmarkEnd w:id="26"/>
    </w:p>
    <w:p w:rsidR="008F32A6" w:rsidRDefault="008F32A6" w:rsidP="0017596D">
      <w:pPr>
        <w:rPr>
          <w:lang w:eastAsia="x-none"/>
        </w:rPr>
      </w:pPr>
      <w:r>
        <w:rPr>
          <w:lang w:eastAsia="x-none"/>
        </w:rPr>
        <w:t xml:space="preserve">Qua ví dụ ở lời mở đầu có thể thấy các dạng diễn đàn tổng hợp này được khá nhiều người sử dụng. Tuy nhiên ở Việt Nam ta </w:t>
      </w:r>
      <w:proofErr w:type="gramStart"/>
      <w:r>
        <w:rPr>
          <w:lang w:eastAsia="x-none"/>
        </w:rPr>
        <w:t>theo</w:t>
      </w:r>
      <w:proofErr w:type="gramEnd"/>
      <w:r>
        <w:rPr>
          <w:lang w:eastAsia="x-none"/>
        </w:rPr>
        <w:t xml:space="preserve"> em biết vẫn chưa có một website nào kiểu như vậy.</w:t>
      </w:r>
    </w:p>
    <w:p w:rsidR="00384A91" w:rsidRDefault="008F32A6" w:rsidP="0017596D">
      <w:pPr>
        <w:rPr>
          <w:lang w:eastAsia="x-none"/>
        </w:rPr>
      </w:pPr>
      <w:r>
        <w:rPr>
          <w:lang w:eastAsia="x-none"/>
        </w:rPr>
        <w:t>Đa số vẫn còn là các diễn đàn truyền thống, mỗi diễn đàng chỉ tập trung vào một hoặc một số chủ đề. Vì thế k</w:t>
      </w:r>
      <w:r w:rsidR="0017596D">
        <w:rPr>
          <w:lang w:eastAsia="x-none"/>
        </w:rPr>
        <w:t>ết hợp nhiều công nghệ như angularJs, EntityFram</w:t>
      </w:r>
      <w:r w:rsidR="003F7689">
        <w:rPr>
          <w:lang w:eastAsia="x-none"/>
        </w:rPr>
        <w:t xml:space="preserve">ework, ASP.Net Zero, SQL Server em muốn làm nên một website như vậy </w:t>
      </w:r>
    </w:p>
    <w:p w:rsidR="00F81CF0" w:rsidRDefault="00BF7CA9" w:rsidP="0017596D">
      <w:pPr>
        <w:rPr>
          <w:lang w:eastAsia="x-none"/>
        </w:rPr>
      </w:pPr>
      <w:r>
        <w:rPr>
          <w:lang w:eastAsia="x-none"/>
        </w:rPr>
        <w:t xml:space="preserve">Về đối tượng và sự hữu dụng của đề tài </w:t>
      </w:r>
      <w:proofErr w:type="gramStart"/>
      <w:r>
        <w:rPr>
          <w:lang w:eastAsia="x-none"/>
        </w:rPr>
        <w:t>theo</w:t>
      </w:r>
      <w:proofErr w:type="gramEnd"/>
      <w:r>
        <w:rPr>
          <w:lang w:eastAsia="x-none"/>
        </w:rPr>
        <w:t xml:space="preserve"> em nghĩ trên thực tế do sự tổng hợp của loại site này nên đối tượng sử dụng sẽ trải rộng, ai cũng sẽ có phần. Và do tính chất không tập trung quá vào cá nhân như các loại mạng xã hội nên thiết nghĩ người dùng sẽ tập trung vào việc phát triển, thảo luận hơn là vun đắp cho trang cá nhân của mình.</w:t>
      </w:r>
    </w:p>
    <w:p w:rsidR="00BF7CA9" w:rsidRDefault="00BF7CA9" w:rsidP="0017596D">
      <w:pPr>
        <w:rPr>
          <w:lang w:eastAsia="x-none"/>
        </w:rPr>
      </w:pPr>
      <w:r>
        <w:rPr>
          <w:lang w:eastAsia="x-none"/>
        </w:rPr>
        <w:t>Ngoài ra đề tài còn tích hợp thêm tính năng realtime. Cả hai ví dụ được nêu ra ở trang 5 đều không có tích hợp realtime nên người dùng phải tự refresh để xem reply/thead mới. Em muốn khắc phục điều này.</w:t>
      </w:r>
    </w:p>
    <w:p w:rsidR="0017596D" w:rsidRDefault="00384A91" w:rsidP="00F11867">
      <w:pPr>
        <w:pStyle w:val="Heading3"/>
      </w:pPr>
      <w:bookmarkStart w:id="27" w:name="_Toc521066851"/>
      <w:r>
        <w:t>Công nghệ sử dụng</w:t>
      </w:r>
      <w:bookmarkEnd w:id="27"/>
    </w:p>
    <w:p w:rsidR="00384A91" w:rsidRPr="007523FD" w:rsidRDefault="00384A91" w:rsidP="00CC0B48">
      <w:pPr>
        <w:pStyle w:val="cap4"/>
        <w:numPr>
          <w:ilvl w:val="0"/>
          <w:numId w:val="7"/>
        </w:numPr>
        <w:ind w:left="1134"/>
        <w:jc w:val="left"/>
        <w:rPr>
          <w:rFonts w:asciiTheme="minorHAnsi" w:hAnsiTheme="minorHAnsi" w:cstheme="minorHAnsi"/>
        </w:rPr>
      </w:pPr>
      <w:r w:rsidRPr="007523FD">
        <w:rPr>
          <w:rFonts w:asciiTheme="minorHAnsi" w:hAnsiTheme="minorHAnsi" w:cstheme="minorHAnsi"/>
          <w:b w:val="0"/>
        </w:rPr>
        <w:t>HTML 5 &amp; CSS 3</w:t>
      </w:r>
    </w:p>
    <w:p w:rsidR="005352F8" w:rsidRPr="007523FD" w:rsidRDefault="005352F8" w:rsidP="00CC0B48">
      <w:pPr>
        <w:pStyle w:val="cap4"/>
        <w:numPr>
          <w:ilvl w:val="0"/>
          <w:numId w:val="6"/>
        </w:numPr>
        <w:jc w:val="left"/>
        <w:rPr>
          <w:rFonts w:asciiTheme="minorHAnsi" w:hAnsiTheme="minorHAnsi" w:cstheme="minorHAnsi"/>
          <w:b w:val="0"/>
        </w:rPr>
      </w:pPr>
      <w:r w:rsidRPr="007523FD">
        <w:rPr>
          <w:rFonts w:asciiTheme="minorHAnsi" w:hAnsiTheme="minorHAnsi" w:cstheme="minorHAnsi"/>
          <w:b w:val="0"/>
        </w:rPr>
        <w:t>ASP.NET Boilerplate</w:t>
      </w:r>
    </w:p>
    <w:p w:rsidR="007523FD" w:rsidRPr="007523FD" w:rsidRDefault="005352F8" w:rsidP="00CC0B48">
      <w:pPr>
        <w:numPr>
          <w:ilvl w:val="0"/>
          <w:numId w:val="6"/>
        </w:numPr>
        <w:spacing w:before="60" w:after="60" w:line="288" w:lineRule="auto"/>
        <w:contextualSpacing/>
        <w:jc w:val="both"/>
        <w:rPr>
          <w:rFonts w:asciiTheme="minorHAnsi" w:eastAsia="Calibri" w:hAnsiTheme="minorHAnsi" w:cstheme="minorHAnsi"/>
          <w:szCs w:val="26"/>
        </w:rPr>
      </w:pPr>
      <w:r w:rsidRPr="007523FD">
        <w:rPr>
          <w:rFonts w:asciiTheme="minorHAnsi" w:eastAsia="Calibri" w:hAnsiTheme="minorHAnsi" w:cstheme="minorHAnsi"/>
          <w:szCs w:val="26"/>
        </w:rPr>
        <w:t>AngularJs</w:t>
      </w:r>
    </w:p>
    <w:p w:rsidR="00384A91" w:rsidRPr="007523FD" w:rsidRDefault="005352F8" w:rsidP="00CC0B48">
      <w:pPr>
        <w:pStyle w:val="cap4"/>
        <w:numPr>
          <w:ilvl w:val="0"/>
          <w:numId w:val="6"/>
        </w:numPr>
        <w:jc w:val="left"/>
        <w:rPr>
          <w:rFonts w:asciiTheme="minorHAnsi" w:hAnsiTheme="minorHAnsi" w:cstheme="minorHAnsi"/>
          <w:b w:val="0"/>
        </w:rPr>
      </w:pPr>
      <w:r w:rsidRPr="007523FD">
        <w:rPr>
          <w:rFonts w:asciiTheme="minorHAnsi" w:hAnsiTheme="minorHAnsi" w:cstheme="minorHAnsi"/>
          <w:b w:val="0"/>
        </w:rPr>
        <w:t>Signalr</w:t>
      </w:r>
    </w:p>
    <w:p w:rsidR="001B27BC" w:rsidRPr="00F81CF0" w:rsidRDefault="005352F8" w:rsidP="00CC0B48">
      <w:pPr>
        <w:pStyle w:val="cap4"/>
        <w:numPr>
          <w:ilvl w:val="0"/>
          <w:numId w:val="6"/>
        </w:numPr>
        <w:jc w:val="left"/>
        <w:rPr>
          <w:rFonts w:asciiTheme="minorHAnsi" w:hAnsiTheme="minorHAnsi" w:cstheme="minorHAnsi"/>
          <w:b w:val="0"/>
        </w:rPr>
      </w:pPr>
      <w:r w:rsidRPr="007523FD">
        <w:rPr>
          <w:rFonts w:asciiTheme="minorHAnsi" w:hAnsiTheme="minorHAnsi" w:cstheme="minorHAnsi"/>
          <w:b w:val="0"/>
        </w:rPr>
        <w:t>Entity Framework</w:t>
      </w:r>
    </w:p>
    <w:p w:rsidR="001B27BC" w:rsidRDefault="001B27BC" w:rsidP="001B27BC">
      <w:pPr>
        <w:pStyle w:val="cap4"/>
        <w:numPr>
          <w:ilvl w:val="0"/>
          <w:numId w:val="0"/>
        </w:numPr>
        <w:ind w:left="1890" w:hanging="360"/>
        <w:jc w:val="left"/>
        <w:rPr>
          <w:rFonts w:asciiTheme="minorHAnsi" w:hAnsiTheme="minorHAnsi" w:cstheme="minorHAnsi"/>
          <w:b w:val="0"/>
        </w:rPr>
      </w:pPr>
    </w:p>
    <w:p w:rsidR="001B27BC" w:rsidRDefault="001B27BC" w:rsidP="001B27BC">
      <w:pPr>
        <w:pStyle w:val="cap4"/>
        <w:numPr>
          <w:ilvl w:val="0"/>
          <w:numId w:val="0"/>
        </w:numPr>
        <w:ind w:left="1890" w:hanging="360"/>
        <w:jc w:val="left"/>
        <w:rPr>
          <w:rFonts w:asciiTheme="minorHAnsi" w:hAnsiTheme="minorHAnsi" w:cstheme="minorHAnsi"/>
          <w:b w:val="0"/>
        </w:rPr>
      </w:pPr>
    </w:p>
    <w:p w:rsidR="001B27BC" w:rsidRDefault="001B27BC" w:rsidP="001B27BC">
      <w:pPr>
        <w:pStyle w:val="cap4"/>
        <w:numPr>
          <w:ilvl w:val="0"/>
          <w:numId w:val="0"/>
        </w:numPr>
        <w:ind w:left="1890" w:hanging="360"/>
        <w:jc w:val="left"/>
        <w:rPr>
          <w:rFonts w:asciiTheme="minorHAnsi" w:hAnsiTheme="minorHAnsi" w:cstheme="minorHAnsi"/>
          <w:b w:val="0"/>
        </w:rPr>
      </w:pPr>
    </w:p>
    <w:p w:rsidR="001B27BC" w:rsidRDefault="001B27BC" w:rsidP="001B27BC">
      <w:pPr>
        <w:pStyle w:val="cap4"/>
        <w:numPr>
          <w:ilvl w:val="0"/>
          <w:numId w:val="0"/>
        </w:numPr>
        <w:ind w:left="1890" w:hanging="360"/>
        <w:jc w:val="left"/>
        <w:rPr>
          <w:rFonts w:asciiTheme="minorHAnsi" w:hAnsiTheme="minorHAnsi" w:cstheme="minorHAnsi"/>
          <w:b w:val="0"/>
        </w:rPr>
      </w:pPr>
    </w:p>
    <w:p w:rsidR="00F81CF0" w:rsidRDefault="00F81CF0" w:rsidP="001B27BC">
      <w:pPr>
        <w:pStyle w:val="cap4"/>
        <w:numPr>
          <w:ilvl w:val="0"/>
          <w:numId w:val="0"/>
        </w:numPr>
        <w:ind w:left="1890" w:hanging="360"/>
        <w:jc w:val="left"/>
        <w:rPr>
          <w:rFonts w:asciiTheme="minorHAnsi" w:hAnsiTheme="minorHAnsi" w:cstheme="minorHAnsi"/>
          <w:b w:val="0"/>
        </w:rPr>
      </w:pPr>
    </w:p>
    <w:p w:rsidR="00F81CF0" w:rsidRDefault="00F81CF0" w:rsidP="001B27BC">
      <w:pPr>
        <w:pStyle w:val="cap4"/>
        <w:numPr>
          <w:ilvl w:val="0"/>
          <w:numId w:val="0"/>
        </w:numPr>
        <w:ind w:left="1890" w:hanging="360"/>
        <w:jc w:val="left"/>
        <w:rPr>
          <w:rFonts w:asciiTheme="minorHAnsi" w:hAnsiTheme="minorHAnsi" w:cstheme="minorHAnsi"/>
          <w:b w:val="0"/>
        </w:rPr>
      </w:pPr>
    </w:p>
    <w:p w:rsidR="001B27BC" w:rsidRPr="001B27BC" w:rsidRDefault="001B27BC" w:rsidP="00F11867">
      <w:pPr>
        <w:pStyle w:val="Heading2"/>
      </w:pPr>
      <w:bookmarkStart w:id="28" w:name="_Toc521066852"/>
      <w:r>
        <w:t>Giới thiệu công nghệ</w:t>
      </w:r>
      <w:bookmarkEnd w:id="28"/>
    </w:p>
    <w:p w:rsidR="007523FD" w:rsidRPr="007523FD" w:rsidRDefault="001B27BC" w:rsidP="00F11867">
      <w:pPr>
        <w:pStyle w:val="Heading3"/>
        <w:rPr>
          <w:lang w:val="en-US"/>
        </w:rPr>
      </w:pPr>
      <w:bookmarkStart w:id="29" w:name="_Toc373835306"/>
      <w:bookmarkStart w:id="30" w:name="_Toc376894008"/>
      <w:bookmarkStart w:id="31" w:name="_Toc521066853"/>
      <w:r w:rsidRPr="001B27BC">
        <w:t>Các tính năng mới trong HTML5</w:t>
      </w:r>
      <w:bookmarkEnd w:id="29"/>
      <w:bookmarkEnd w:id="30"/>
      <w:bookmarkEnd w:id="31"/>
    </w:p>
    <w:p w:rsidR="001B27BC" w:rsidRPr="001B27BC" w:rsidRDefault="001B27BC" w:rsidP="001B27BC">
      <w:pPr>
        <w:pStyle w:val="M5"/>
        <w:ind w:firstLine="567"/>
        <w:rPr>
          <w:rFonts w:asciiTheme="minorHAnsi" w:hAnsiTheme="minorHAnsi" w:cstheme="minorHAnsi"/>
          <w:sz w:val="24"/>
          <w:szCs w:val="24"/>
        </w:rPr>
      </w:pPr>
      <w:r w:rsidRPr="001B27BC">
        <w:rPr>
          <w:rFonts w:asciiTheme="minorHAnsi" w:hAnsiTheme="minorHAnsi" w:cstheme="minorHAnsi"/>
          <w:sz w:val="24"/>
          <w:szCs w:val="24"/>
        </w:rPr>
        <w:t xml:space="preserve">HTML5 cung cấp các công cụ quản lý dữ liệu, đồ họa, video, và âm thanh có hiệu quả. Nó tạo điều kiện cho sự phát triển của các ứng dụng giữa các trình duyệt với nhau cho trang web cũng như cho các thiết bị di động. HTML5 là một trong những công nghệ thúc đẩy những cải tiến trong các dịch vụ điện toán đám mây di động, vì nó tính đến tính linh hoạt rộng hơn, cho phép phát triển các trang web thú vị và có khả năng tương tác. Nó cũng đưa vào thẻ và các cải tiến mới, bao gồm cấu trúc thu nhỏ, các nút điều khiển của biểu mẫu, các API, đa phương tiện, hỗ trợ cơ sở dữ liệu, và tốc độ xử lý nhanh hơn. </w:t>
      </w:r>
    </w:p>
    <w:p w:rsidR="001B27BC" w:rsidRPr="0061750C" w:rsidRDefault="0061750C" w:rsidP="00F11867">
      <w:pPr>
        <w:pStyle w:val="Heading3"/>
      </w:pPr>
      <w:bookmarkStart w:id="32" w:name="_Toc521066854"/>
      <w:r>
        <w:t>ASP.NET Boilerplate</w:t>
      </w:r>
      <w:bookmarkEnd w:id="32"/>
      <w:r w:rsidR="00F81CF0">
        <w:tab/>
      </w:r>
    </w:p>
    <w:p w:rsidR="00F81CF0" w:rsidRDefault="0061750C" w:rsidP="0061750C">
      <w:pPr>
        <w:pStyle w:val="NormalWeb"/>
        <w:shd w:val="clear" w:color="auto" w:fill="FFFFFF"/>
        <w:rPr>
          <w:rFonts w:asciiTheme="minorHAnsi" w:hAnsiTheme="minorHAnsi" w:cstheme="minorHAnsi"/>
          <w:color w:val="212529"/>
        </w:rPr>
      </w:pPr>
      <w:r w:rsidRPr="0061750C">
        <w:rPr>
          <w:rFonts w:asciiTheme="minorHAnsi" w:hAnsiTheme="minorHAnsi" w:cstheme="minorHAnsi"/>
          <w:color w:val="212529"/>
        </w:rPr>
        <w:t>ASP.NET Boilerplate (</w:t>
      </w:r>
      <w:r w:rsidRPr="0061750C">
        <w:rPr>
          <w:rStyle w:val="Strong"/>
          <w:rFonts w:asciiTheme="minorHAnsi" w:hAnsiTheme="minorHAnsi" w:cstheme="minorHAnsi"/>
          <w:b w:val="0"/>
          <w:bCs w:val="0"/>
          <w:color w:val="212529"/>
        </w:rPr>
        <w:t>ABP</w:t>
      </w:r>
      <w:r w:rsidRPr="0061750C">
        <w:rPr>
          <w:rFonts w:asciiTheme="minorHAnsi" w:hAnsiTheme="minorHAnsi" w:cstheme="minorHAnsi"/>
          <w:color w:val="212529"/>
        </w:rPr>
        <w:t xml:space="preserve">) </w:t>
      </w:r>
      <w:r>
        <w:rPr>
          <w:rFonts w:asciiTheme="minorHAnsi" w:hAnsiTheme="minorHAnsi" w:cstheme="minorHAnsi"/>
          <w:color w:val="212529"/>
        </w:rPr>
        <w:t>là một</w:t>
      </w:r>
      <w:r w:rsidRPr="0061750C">
        <w:rPr>
          <w:rStyle w:val="Strong"/>
          <w:rFonts w:asciiTheme="minorHAnsi" w:hAnsiTheme="minorHAnsi" w:cstheme="minorHAnsi"/>
          <w:b w:val="0"/>
          <w:bCs w:val="0"/>
          <w:color w:val="212529"/>
        </w:rPr>
        <w:t xml:space="preserve"> application framework</w:t>
      </w:r>
      <w:r>
        <w:rPr>
          <w:rStyle w:val="Strong"/>
          <w:rFonts w:asciiTheme="minorHAnsi" w:hAnsiTheme="minorHAnsi" w:cstheme="minorHAnsi"/>
          <w:b w:val="0"/>
          <w:bCs w:val="0"/>
          <w:color w:val="212529"/>
        </w:rPr>
        <w:t xml:space="preserve"> </w:t>
      </w:r>
      <w:hyperlink r:id="rId13" w:history="1">
        <w:r w:rsidRPr="0061750C">
          <w:rPr>
            <w:rStyle w:val="Hyperlink"/>
            <w:rFonts w:asciiTheme="minorHAnsi" w:hAnsiTheme="minorHAnsi" w:cstheme="minorHAnsi"/>
            <w:color w:val="007BFF"/>
          </w:rPr>
          <w:t>open source</w:t>
        </w:r>
      </w:hyperlink>
      <w:r w:rsidRPr="0061750C">
        <w:rPr>
          <w:rFonts w:asciiTheme="minorHAnsi" w:hAnsiTheme="minorHAnsi" w:cstheme="minorHAnsi"/>
          <w:color w:val="212529"/>
        </w:rPr>
        <w:t> </w:t>
      </w:r>
      <w:r>
        <w:rPr>
          <w:rStyle w:val="Strong"/>
          <w:rFonts w:asciiTheme="minorHAnsi" w:hAnsiTheme="minorHAnsi" w:cstheme="minorHAnsi"/>
          <w:b w:val="0"/>
          <w:bCs w:val="0"/>
          <w:color w:val="212529"/>
        </w:rPr>
        <w:t xml:space="preserve"> và được viết tài liệu rõ ràng</w:t>
      </w:r>
      <w:r w:rsidRPr="0061750C">
        <w:rPr>
          <w:rFonts w:asciiTheme="minorHAnsi" w:hAnsiTheme="minorHAnsi" w:cstheme="minorHAnsi"/>
          <w:color w:val="212529"/>
        </w:rPr>
        <w:t xml:space="preserve">. </w:t>
      </w:r>
      <w:r w:rsidR="00F81CF0">
        <w:rPr>
          <w:rFonts w:asciiTheme="minorHAnsi" w:hAnsiTheme="minorHAnsi" w:cstheme="minorHAnsi"/>
          <w:color w:val="212529"/>
        </w:rPr>
        <w:t>Không chỉ là</w:t>
      </w:r>
      <w:r w:rsidRPr="0061750C">
        <w:rPr>
          <w:rFonts w:asciiTheme="minorHAnsi" w:hAnsiTheme="minorHAnsi" w:cstheme="minorHAnsi"/>
          <w:color w:val="212529"/>
        </w:rPr>
        <w:t xml:space="preserve"> framework, </w:t>
      </w:r>
      <w:r w:rsidR="00F81CF0">
        <w:rPr>
          <w:rFonts w:asciiTheme="minorHAnsi" w:hAnsiTheme="minorHAnsi" w:cstheme="minorHAnsi"/>
          <w:color w:val="212529"/>
        </w:rPr>
        <w:t>ABP còn</w:t>
      </w:r>
      <w:r w:rsidRPr="0061750C">
        <w:rPr>
          <w:rFonts w:asciiTheme="minorHAnsi" w:hAnsiTheme="minorHAnsi" w:cstheme="minorHAnsi"/>
          <w:color w:val="212529"/>
        </w:rPr>
        <w:t> </w:t>
      </w:r>
      <w:r w:rsidR="00F81CF0">
        <w:rPr>
          <w:rStyle w:val="Strong"/>
          <w:rFonts w:asciiTheme="minorHAnsi" w:hAnsiTheme="minorHAnsi" w:cstheme="minorHAnsi"/>
          <w:b w:val="0"/>
          <w:bCs w:val="0"/>
          <w:color w:val="212529"/>
        </w:rPr>
        <w:t xml:space="preserve">cung cấp mô hình kiến trúc </w:t>
      </w:r>
      <w:r w:rsidR="00F81CF0">
        <w:rPr>
          <w:rFonts w:asciiTheme="minorHAnsi" w:hAnsiTheme="minorHAnsi" w:cstheme="minorHAnsi"/>
          <w:color w:val="212529"/>
        </w:rPr>
        <w:t>dựa trên</w:t>
      </w:r>
      <w:r w:rsidRPr="0061750C">
        <w:rPr>
          <w:rFonts w:asciiTheme="minorHAnsi" w:hAnsiTheme="minorHAnsi" w:cstheme="minorHAnsi"/>
          <w:color w:val="212529"/>
        </w:rPr>
        <w:t> </w:t>
      </w:r>
      <w:r w:rsidRPr="0061750C">
        <w:rPr>
          <w:rStyle w:val="Strong"/>
          <w:rFonts w:asciiTheme="minorHAnsi" w:hAnsiTheme="minorHAnsi" w:cstheme="minorHAnsi"/>
          <w:b w:val="0"/>
          <w:bCs w:val="0"/>
          <w:color w:val="212529"/>
        </w:rPr>
        <w:t>Domain Driven Design</w:t>
      </w:r>
      <w:r w:rsidR="00F81CF0">
        <w:rPr>
          <w:rFonts w:asciiTheme="minorHAnsi" w:hAnsiTheme="minorHAnsi" w:cstheme="minorHAnsi"/>
          <w:color w:val="212529"/>
        </w:rPr>
        <w:t>. ABP hỗ trợ cả ASP.Net core &amp; EF Core và ASP.Net MVC &amp; EF 6.</w:t>
      </w:r>
    </w:p>
    <w:p w:rsidR="00F81CF0" w:rsidRDefault="00F81CF0" w:rsidP="0061750C">
      <w:pPr>
        <w:pStyle w:val="NormalWeb"/>
        <w:shd w:val="clear" w:color="auto" w:fill="FFFFFF"/>
        <w:rPr>
          <w:rFonts w:asciiTheme="minorHAnsi" w:hAnsiTheme="minorHAnsi" w:cstheme="minorHAnsi"/>
          <w:color w:val="212529"/>
        </w:rPr>
      </w:pPr>
      <w:r>
        <w:rPr>
          <w:rFonts w:asciiTheme="minorHAnsi" w:hAnsiTheme="minorHAnsi" w:cstheme="minorHAnsi"/>
          <w:color w:val="212529"/>
        </w:rPr>
        <w:t>Đề tài này sử dụng ASP.Net MVC và EF 6.</w:t>
      </w:r>
    </w:p>
    <w:p w:rsidR="00F81CF0" w:rsidRDefault="00AF5589" w:rsidP="0061750C">
      <w:pPr>
        <w:pStyle w:val="NormalWeb"/>
        <w:shd w:val="clear" w:color="auto" w:fill="FFFFFF"/>
        <w:rPr>
          <w:rFonts w:asciiTheme="minorHAnsi" w:hAnsiTheme="minorHAnsi" w:cstheme="minorHAnsi"/>
          <w:color w:val="212529"/>
        </w:rPr>
      </w:pPr>
      <w:r>
        <w:rPr>
          <w:rFonts w:asciiTheme="minorHAnsi" w:hAnsiTheme="minorHAnsi" w:cstheme="minorHAnsi"/>
          <w:color w:val="212529"/>
        </w:rPr>
        <w:t>Ví dụ một số lợi ích của việc sử dụng ABP</w:t>
      </w:r>
    </w:p>
    <w:p w:rsidR="00AF5589" w:rsidRPr="00AF5589" w:rsidRDefault="00AF5589" w:rsidP="00CC0B48">
      <w:pPr>
        <w:pStyle w:val="NormalWeb"/>
        <w:numPr>
          <w:ilvl w:val="0"/>
          <w:numId w:val="8"/>
        </w:numPr>
        <w:shd w:val="clear" w:color="auto" w:fill="FFFFFF"/>
        <w:rPr>
          <w:rFonts w:asciiTheme="minorHAnsi" w:hAnsiTheme="minorHAnsi" w:cstheme="minorHAnsi"/>
          <w:color w:val="212529"/>
        </w:rPr>
      </w:pPr>
      <w:r w:rsidRPr="00AF5589">
        <w:rPr>
          <w:rFonts w:asciiTheme="minorHAnsi" w:hAnsiTheme="minorHAnsi" w:cstheme="minorHAnsi"/>
          <w:color w:val="212529"/>
        </w:rPr>
        <w:t xml:space="preserve">Repository: ABP tạo repository tự động cho mỗi entity trong đó có các hàm có ích như </w:t>
      </w:r>
      <w:r w:rsidRPr="00AF5589">
        <w:rPr>
          <w:rFonts w:asciiTheme="minorHAnsi" w:hAnsiTheme="minorHAnsi" w:cstheme="minorHAnsi"/>
          <w:color w:val="212529"/>
          <w:shd w:val="clear" w:color="auto" w:fill="FFFFFF"/>
        </w:rPr>
        <w:t>FirstOrDefault </w:t>
      </w:r>
    </w:p>
    <w:p w:rsidR="00AF5589" w:rsidRPr="002467FA" w:rsidRDefault="00AF5589" w:rsidP="00CC0B48">
      <w:pPr>
        <w:pStyle w:val="NormalWeb"/>
        <w:numPr>
          <w:ilvl w:val="0"/>
          <w:numId w:val="8"/>
        </w:numPr>
        <w:shd w:val="clear" w:color="auto" w:fill="FFFFFF"/>
        <w:rPr>
          <w:rFonts w:asciiTheme="minorHAnsi" w:hAnsiTheme="minorHAnsi" w:cstheme="minorHAnsi"/>
          <w:color w:val="212529"/>
        </w:rPr>
      </w:pPr>
      <w:r>
        <w:rPr>
          <w:rFonts w:asciiTheme="minorHAnsi" w:hAnsiTheme="minorHAnsi" w:cstheme="minorHAnsi"/>
          <w:color w:val="212529"/>
        </w:rPr>
        <w:t>Validation: ABP tự động che</w:t>
      </w:r>
      <w:r w:rsidR="002467FA">
        <w:rPr>
          <w:rFonts w:asciiTheme="minorHAnsi" w:hAnsiTheme="minorHAnsi" w:cstheme="minorHAnsi"/>
          <w:color w:val="212529"/>
        </w:rPr>
        <w:t xml:space="preserve">ck xem input có null hay không hoặc input có hợp lệ dựa trên </w:t>
      </w:r>
      <w:r w:rsidR="002467FA">
        <w:rPr>
          <w:rFonts w:ascii="Segoe UI" w:hAnsi="Segoe UI" w:cs="Segoe UI"/>
          <w:color w:val="212529"/>
          <w:shd w:val="clear" w:color="auto" w:fill="FFFFFF"/>
        </w:rPr>
        <w:t>data annotation của các thuộc tính. Nếu không hợp lệ ABP sẽ trả về exception tùy theo và tất cả đều là clientside</w:t>
      </w:r>
    </w:p>
    <w:p w:rsidR="002467FA" w:rsidRPr="0012161B" w:rsidRDefault="002467FA" w:rsidP="00CC0B48">
      <w:pPr>
        <w:pStyle w:val="NormalWeb"/>
        <w:numPr>
          <w:ilvl w:val="0"/>
          <w:numId w:val="8"/>
        </w:numPr>
        <w:shd w:val="clear" w:color="auto" w:fill="FFFFFF"/>
        <w:rPr>
          <w:rFonts w:asciiTheme="minorHAnsi" w:hAnsiTheme="minorHAnsi" w:cstheme="minorHAnsi"/>
          <w:color w:val="212529"/>
        </w:rPr>
      </w:pPr>
      <w:r w:rsidRPr="002467FA">
        <w:rPr>
          <w:rFonts w:asciiTheme="minorHAnsi" w:hAnsiTheme="minorHAnsi" w:cstheme="minorHAnsi"/>
          <w:color w:val="212529"/>
        </w:rPr>
        <w:t xml:space="preserve">Audit logging: </w:t>
      </w:r>
      <w:r>
        <w:rPr>
          <w:rFonts w:asciiTheme="minorHAnsi" w:hAnsiTheme="minorHAnsi" w:cstheme="minorHAnsi"/>
          <w:color w:val="212529"/>
          <w:shd w:val="clear" w:color="auto" w:fill="FFFFFF"/>
        </w:rPr>
        <w:t>Ai</w:t>
      </w:r>
      <w:r w:rsidRPr="002467FA">
        <w:rPr>
          <w:rFonts w:asciiTheme="minorHAnsi" w:hAnsiTheme="minorHAnsi" w:cstheme="minorHAnsi"/>
          <w:color w:val="212529"/>
          <w:shd w:val="clear" w:color="auto" w:fill="FFFFFF"/>
        </w:rPr>
        <w:t xml:space="preserve">, browser, </w:t>
      </w:r>
      <w:r>
        <w:rPr>
          <w:rFonts w:asciiTheme="minorHAnsi" w:hAnsiTheme="minorHAnsi" w:cstheme="minorHAnsi"/>
          <w:color w:val="212529"/>
          <w:shd w:val="clear" w:color="auto" w:fill="FFFFFF"/>
        </w:rPr>
        <w:t xml:space="preserve">địa chỉ </w:t>
      </w:r>
      <w:r w:rsidRPr="002467FA">
        <w:rPr>
          <w:rFonts w:asciiTheme="minorHAnsi" w:hAnsiTheme="minorHAnsi" w:cstheme="minorHAnsi"/>
          <w:color w:val="212529"/>
          <w:shd w:val="clear" w:color="auto" w:fill="FFFFFF"/>
        </w:rPr>
        <w:t xml:space="preserve">IP, calling service, method, parameters, calling time, execution duration </w:t>
      </w:r>
      <w:r>
        <w:rPr>
          <w:rFonts w:asciiTheme="minorHAnsi" w:hAnsiTheme="minorHAnsi" w:cstheme="minorHAnsi"/>
          <w:color w:val="212529"/>
          <w:shd w:val="clear" w:color="auto" w:fill="FFFFFF"/>
        </w:rPr>
        <w:t>và một số thông tin khác đều được tự động lưu trữ với mỗi request.</w:t>
      </w:r>
    </w:p>
    <w:p w:rsidR="0012161B" w:rsidRDefault="0012161B" w:rsidP="00CC0B48">
      <w:pPr>
        <w:pStyle w:val="NormalWeb"/>
        <w:numPr>
          <w:ilvl w:val="0"/>
          <w:numId w:val="8"/>
        </w:numPr>
        <w:shd w:val="clear" w:color="auto" w:fill="FFFFFF"/>
        <w:rPr>
          <w:rFonts w:asciiTheme="minorHAnsi" w:hAnsiTheme="minorHAnsi" w:cstheme="minorHAnsi"/>
          <w:color w:val="212529"/>
        </w:rPr>
      </w:pPr>
      <w:r>
        <w:rPr>
          <w:rFonts w:asciiTheme="minorHAnsi" w:hAnsiTheme="minorHAnsi" w:cstheme="minorHAnsi"/>
          <w:color w:val="212529"/>
        </w:rPr>
        <w:t>Auto Mapping: ABP cung cấp hàm MapTo để map input sang entity và ngược lại.</w:t>
      </w:r>
    </w:p>
    <w:p w:rsidR="0012161B" w:rsidRDefault="0012161B" w:rsidP="00CC0B48">
      <w:pPr>
        <w:pStyle w:val="NormalWeb"/>
        <w:numPr>
          <w:ilvl w:val="0"/>
          <w:numId w:val="8"/>
        </w:numPr>
        <w:shd w:val="clear" w:color="auto" w:fill="FFFFFF"/>
        <w:rPr>
          <w:rFonts w:asciiTheme="minorHAnsi" w:hAnsiTheme="minorHAnsi" w:cstheme="minorHAnsi"/>
          <w:color w:val="212529"/>
        </w:rPr>
      </w:pPr>
      <w:r>
        <w:rPr>
          <w:rFonts w:asciiTheme="minorHAnsi" w:hAnsiTheme="minorHAnsi" w:cstheme="minorHAnsi"/>
          <w:color w:val="212529"/>
        </w:rPr>
        <w:t>Logging: Ta có thể sử dụng object logger trong log4net để lưu log.</w:t>
      </w:r>
    </w:p>
    <w:p w:rsidR="0012161B" w:rsidRDefault="0012161B" w:rsidP="00CC0B48">
      <w:pPr>
        <w:pStyle w:val="NormalWeb"/>
        <w:numPr>
          <w:ilvl w:val="0"/>
          <w:numId w:val="8"/>
        </w:numPr>
        <w:shd w:val="clear" w:color="auto" w:fill="FFFFFF"/>
        <w:rPr>
          <w:rFonts w:asciiTheme="minorHAnsi" w:hAnsiTheme="minorHAnsi" w:cstheme="minorHAnsi"/>
          <w:color w:val="212529"/>
        </w:rPr>
      </w:pPr>
      <w:r>
        <w:rPr>
          <w:rFonts w:asciiTheme="minorHAnsi" w:hAnsiTheme="minorHAnsi" w:cstheme="minorHAnsi"/>
          <w:color w:val="212529"/>
        </w:rPr>
        <w:t>Exception Handling: ABP hỗ trợ rất nhiều exception tự đồng và gần như ta không phải tự bắt lỗi thủ công nữa.</w:t>
      </w:r>
    </w:p>
    <w:p w:rsidR="0012161B" w:rsidRPr="002467FA" w:rsidRDefault="0012161B" w:rsidP="00CC0B48">
      <w:pPr>
        <w:pStyle w:val="NormalWeb"/>
        <w:numPr>
          <w:ilvl w:val="0"/>
          <w:numId w:val="8"/>
        </w:numPr>
        <w:shd w:val="clear" w:color="auto" w:fill="FFFFFF"/>
        <w:rPr>
          <w:rFonts w:asciiTheme="minorHAnsi" w:hAnsiTheme="minorHAnsi" w:cstheme="minorHAnsi"/>
          <w:color w:val="212529"/>
        </w:rPr>
      </w:pPr>
      <w:r>
        <w:rPr>
          <w:rFonts w:asciiTheme="minorHAnsi" w:hAnsiTheme="minorHAnsi" w:cstheme="minorHAnsi"/>
          <w:color w:val="212529"/>
        </w:rPr>
        <w:t>Và nhiều lợi ích khác nữa</w:t>
      </w:r>
    </w:p>
    <w:p w:rsidR="00F81CF0" w:rsidRPr="0061750C" w:rsidRDefault="00AF5589" w:rsidP="00F11867">
      <w:pPr>
        <w:pStyle w:val="Heading3"/>
      </w:pPr>
      <w:bookmarkStart w:id="33" w:name="_Toc521066855"/>
      <w:r>
        <w:t>Angularjs</w:t>
      </w:r>
      <w:bookmarkEnd w:id="33"/>
      <w:r w:rsidR="00F81CF0">
        <w:tab/>
      </w:r>
    </w:p>
    <w:p w:rsidR="005352F8" w:rsidRPr="00AF5589" w:rsidRDefault="00AF5589" w:rsidP="00384A91">
      <w:pPr>
        <w:rPr>
          <w:szCs w:val="24"/>
          <w:lang w:val="en-GB" w:eastAsia="x-none"/>
        </w:rPr>
      </w:pPr>
      <w:r w:rsidRPr="00AF5589">
        <w:rPr>
          <w:rFonts w:asciiTheme="minorHAnsi" w:hAnsiTheme="minorHAnsi" w:cstheme="minorHAnsi"/>
          <w:szCs w:val="24"/>
        </w:rPr>
        <w:t xml:space="preserve">Angularjs là front-end framework dựa trên javascript và được tích hợp sẵn trong ABP. Trong đề tài này chủ yếu sử dụng các </w:t>
      </w:r>
      <w:r w:rsidRPr="00AF5589">
        <w:rPr>
          <w:rFonts w:asciiTheme="minorHAnsi" w:hAnsiTheme="minorHAnsi" w:cstheme="minorHAnsi"/>
          <w:color w:val="333333"/>
          <w:szCs w:val="24"/>
          <w:shd w:val="clear" w:color="auto" w:fill="FFFFFF"/>
        </w:rPr>
        <w:t>directives của angularjs. Directives là một thành phần mở rộng HTML, hay nói cách khác là các thuộc tính (properties) của các thẻ HTML mà Angular nó định nghĩa thêm</w:t>
      </w:r>
      <w:r>
        <w:rPr>
          <w:rFonts w:asciiTheme="minorHAnsi" w:hAnsiTheme="minorHAnsi" w:cstheme="minorHAnsi"/>
          <w:color w:val="333333"/>
          <w:szCs w:val="24"/>
          <w:shd w:val="clear" w:color="auto" w:fill="FFFFFF"/>
        </w:rPr>
        <w:t>.</w:t>
      </w:r>
    </w:p>
    <w:p w:rsidR="005352F8" w:rsidRDefault="00AF5589" w:rsidP="00384A91">
      <w:pPr>
        <w:rPr>
          <w:rFonts w:asciiTheme="minorHAnsi" w:hAnsiTheme="minorHAnsi" w:cstheme="minorHAnsi"/>
          <w:color w:val="333333"/>
          <w:szCs w:val="24"/>
          <w:shd w:val="clear" w:color="auto" w:fill="FFFFFF"/>
        </w:rPr>
      </w:pPr>
      <w:r>
        <w:rPr>
          <w:lang w:eastAsia="x-none"/>
        </w:rPr>
        <w:lastRenderedPageBreak/>
        <w:t>Ngoài ra còn có scope</w:t>
      </w:r>
      <w:r w:rsidRPr="00AF5589">
        <w:rPr>
          <w:rFonts w:asciiTheme="minorHAnsi" w:hAnsiTheme="minorHAnsi" w:cstheme="minorHAnsi"/>
          <w:szCs w:val="24"/>
          <w:lang w:eastAsia="x-none"/>
        </w:rPr>
        <w:t>.</w:t>
      </w:r>
      <w:r w:rsidRPr="00AF5589">
        <w:rPr>
          <w:rStyle w:val="Heading1Char"/>
          <w:rFonts w:asciiTheme="minorHAnsi" w:hAnsiTheme="minorHAnsi" w:cstheme="minorHAnsi"/>
          <w:color w:val="333333"/>
          <w:szCs w:val="24"/>
          <w:shd w:val="clear" w:color="auto" w:fill="FFFFFF"/>
        </w:rPr>
        <w:t xml:space="preserve"> </w:t>
      </w:r>
      <w:r w:rsidRPr="00AF5589">
        <w:rPr>
          <w:rStyle w:val="Strong"/>
          <w:rFonts w:asciiTheme="minorHAnsi" w:hAnsiTheme="minorHAnsi" w:cstheme="minorHAnsi"/>
          <w:b w:val="0"/>
          <w:color w:val="333333"/>
          <w:szCs w:val="24"/>
          <w:shd w:val="clear" w:color="auto" w:fill="FFFFFF"/>
        </w:rPr>
        <w:t>$scope là một object</w:t>
      </w:r>
      <w:r w:rsidRPr="00AF5589">
        <w:rPr>
          <w:rFonts w:asciiTheme="minorHAnsi" w:hAnsiTheme="minorHAnsi" w:cstheme="minorHAnsi"/>
          <w:color w:val="333333"/>
          <w:szCs w:val="24"/>
          <w:shd w:val="clear" w:color="auto" w:fill="FFFFFF"/>
        </w:rPr>
        <w:t> (đối tượng) có nhiệm vụ giao tiếp dữ liệu giữa controller và view của ứng dụng. Nó sẽ thực hiện dưới dạng biểu thức, nghĩa là ở model sẽ được khai báo đúng với quy cách thì đối tượng scope sẽ truyền hành động (function) hoặc dữ liệu tương ứng và ta có thể truyền các sự kiện thông qua đối tượng này.</w:t>
      </w:r>
    </w:p>
    <w:p w:rsidR="00260F83" w:rsidRDefault="00260F83" w:rsidP="00384A91">
      <w:pPr>
        <w:rPr>
          <w:rFonts w:asciiTheme="minorHAnsi" w:hAnsiTheme="minorHAnsi" w:cstheme="minorHAnsi"/>
          <w:color w:val="333333"/>
          <w:szCs w:val="24"/>
          <w:shd w:val="clear" w:color="auto" w:fill="FFFFFF"/>
        </w:rPr>
      </w:pPr>
    </w:p>
    <w:p w:rsidR="00260F83" w:rsidRDefault="00260F83" w:rsidP="00384A91">
      <w:pPr>
        <w:rPr>
          <w:rFonts w:asciiTheme="minorHAnsi" w:hAnsiTheme="minorHAnsi" w:cstheme="minorHAnsi"/>
          <w:color w:val="333333"/>
          <w:szCs w:val="24"/>
          <w:shd w:val="clear" w:color="auto" w:fill="FFFFFF"/>
        </w:rPr>
      </w:pPr>
    </w:p>
    <w:p w:rsidR="0012161B" w:rsidRDefault="0012161B" w:rsidP="00384A91">
      <w:pPr>
        <w:rPr>
          <w:rFonts w:asciiTheme="minorHAnsi" w:hAnsiTheme="minorHAnsi" w:cstheme="minorHAnsi"/>
          <w:color w:val="333333"/>
          <w:szCs w:val="24"/>
          <w:shd w:val="clear" w:color="auto" w:fill="FFFFFF"/>
        </w:rPr>
      </w:pPr>
    </w:p>
    <w:p w:rsidR="0012161B" w:rsidRPr="0061750C" w:rsidRDefault="00A32CD4" w:rsidP="00F11867">
      <w:pPr>
        <w:pStyle w:val="Heading3"/>
      </w:pPr>
      <w:bookmarkStart w:id="34" w:name="_Toc521066856"/>
      <w:r>
        <w:t>Signalr</w:t>
      </w:r>
      <w:bookmarkEnd w:id="34"/>
      <w:r w:rsidR="0012161B">
        <w:tab/>
      </w:r>
    </w:p>
    <w:p w:rsidR="00A32CD4" w:rsidRDefault="0012161B" w:rsidP="00384A91">
      <w:pPr>
        <w:rPr>
          <w:rFonts w:asciiTheme="minorHAnsi" w:hAnsiTheme="minorHAnsi" w:cstheme="minorHAnsi"/>
          <w:color w:val="222222"/>
          <w:szCs w:val="24"/>
          <w:shd w:val="clear" w:color="auto" w:fill="FFFFFF"/>
        </w:rPr>
      </w:pPr>
      <w:r w:rsidRPr="00A32CD4">
        <w:rPr>
          <w:rFonts w:asciiTheme="minorHAnsi" w:hAnsiTheme="minorHAnsi" w:cstheme="minorHAnsi"/>
          <w:bCs/>
          <w:color w:val="222222"/>
          <w:szCs w:val="24"/>
          <w:shd w:val="clear" w:color="auto" w:fill="FFFFFF"/>
        </w:rPr>
        <w:t>SignalR</w:t>
      </w:r>
      <w:r w:rsidRPr="0012161B">
        <w:rPr>
          <w:rFonts w:asciiTheme="minorHAnsi" w:hAnsiTheme="minorHAnsi" w:cstheme="minorHAnsi"/>
          <w:color w:val="222222"/>
          <w:szCs w:val="24"/>
          <w:shd w:val="clear" w:color="auto" w:fill="FFFFFF"/>
        </w:rPr>
        <w:t> </w:t>
      </w:r>
      <w:r w:rsidR="00A32CD4">
        <w:rPr>
          <w:rFonts w:asciiTheme="minorHAnsi" w:hAnsiTheme="minorHAnsi" w:cstheme="minorHAnsi"/>
          <w:color w:val="222222"/>
          <w:szCs w:val="24"/>
          <w:shd w:val="clear" w:color="auto" w:fill="FFFFFF"/>
        </w:rPr>
        <w:t xml:space="preserve">là một </w:t>
      </w:r>
      <w:proofErr w:type="gramStart"/>
      <w:r w:rsidR="00A32CD4">
        <w:rPr>
          <w:rFonts w:asciiTheme="minorHAnsi" w:hAnsiTheme="minorHAnsi" w:cstheme="minorHAnsi"/>
          <w:color w:val="222222"/>
          <w:szCs w:val="24"/>
          <w:shd w:val="clear" w:color="auto" w:fill="FFFFFF"/>
        </w:rPr>
        <w:t>thư</w:t>
      </w:r>
      <w:proofErr w:type="gramEnd"/>
      <w:r w:rsidR="00A32CD4">
        <w:rPr>
          <w:rFonts w:asciiTheme="minorHAnsi" w:hAnsiTheme="minorHAnsi" w:cstheme="minorHAnsi"/>
          <w:color w:val="222222"/>
          <w:szCs w:val="24"/>
          <w:shd w:val="clear" w:color="auto" w:fill="FFFFFF"/>
        </w:rPr>
        <w:t xml:space="preserve"> viện phần mềm cho ASP.NET</w:t>
      </w:r>
      <w:r w:rsidRPr="0012161B">
        <w:rPr>
          <w:rFonts w:asciiTheme="minorHAnsi" w:hAnsiTheme="minorHAnsi" w:cstheme="minorHAnsi"/>
          <w:color w:val="222222"/>
          <w:szCs w:val="24"/>
          <w:shd w:val="clear" w:color="auto" w:fill="FFFFFF"/>
        </w:rPr>
        <w:t> </w:t>
      </w:r>
      <w:r w:rsidR="00A32CD4">
        <w:rPr>
          <w:rFonts w:asciiTheme="minorHAnsi" w:hAnsiTheme="minorHAnsi" w:cstheme="minorHAnsi"/>
          <w:color w:val="222222"/>
          <w:szCs w:val="24"/>
          <w:shd w:val="clear" w:color="auto" w:fill="FFFFFF"/>
        </w:rPr>
        <w:t xml:space="preserve">cho phép các hàm, code từ server gửi thông báo không đồng bộ xuống cho web app client-side. Thư viện này cho phép người lập trình thêm real-time vào trong application. SignalR sử dụng nhiều cách khác nhau để truyền dữ liệu và tự đồng chọn cách tốt nhất. Thường sử dụng nhất là WebSocket, một API của HTML5 hỗ trợ giao tiếp hai chiều giữa server và client. </w:t>
      </w:r>
    </w:p>
    <w:p w:rsidR="0012161B" w:rsidRDefault="00A32CD4" w:rsidP="00384A91">
      <w:pPr>
        <w:rPr>
          <w:rFonts w:asciiTheme="minorHAnsi" w:hAnsiTheme="minorHAnsi" w:cstheme="minorHAnsi"/>
          <w:color w:val="222222"/>
          <w:szCs w:val="24"/>
          <w:shd w:val="clear" w:color="auto" w:fill="FFFFFF"/>
        </w:rPr>
      </w:pPr>
      <w:r>
        <w:rPr>
          <w:rFonts w:asciiTheme="minorHAnsi" w:hAnsiTheme="minorHAnsi" w:cstheme="minorHAnsi"/>
          <w:color w:val="222222"/>
          <w:szCs w:val="24"/>
          <w:shd w:val="clear" w:color="auto" w:fill="FFFFFF"/>
        </w:rPr>
        <w:t xml:space="preserve">SignalR còn cung cấp một số API cấp cao cho phép server gọi method từ client trong app ASP.Net cùng với một số móc để quản lý kết nổi như onConnect, onDisconnec, </w:t>
      </w:r>
      <w:proofErr w:type="gramStart"/>
      <w:r>
        <w:rPr>
          <w:rFonts w:asciiTheme="minorHAnsi" w:hAnsiTheme="minorHAnsi" w:cstheme="minorHAnsi"/>
          <w:color w:val="222222"/>
          <w:szCs w:val="24"/>
          <w:shd w:val="clear" w:color="auto" w:fill="FFFFFF"/>
        </w:rPr>
        <w:t>grouping, …</w:t>
      </w:r>
      <w:proofErr w:type="gramEnd"/>
    </w:p>
    <w:p w:rsidR="00260F83" w:rsidRDefault="00260F83" w:rsidP="00384A91">
      <w:pPr>
        <w:rPr>
          <w:rFonts w:asciiTheme="minorHAnsi" w:hAnsiTheme="minorHAnsi" w:cstheme="minorHAnsi"/>
          <w:color w:val="222222"/>
          <w:szCs w:val="24"/>
          <w:shd w:val="clear" w:color="auto" w:fill="FFFFFF"/>
        </w:rPr>
      </w:pPr>
    </w:p>
    <w:p w:rsidR="00A32CD4" w:rsidRPr="00A32CD4" w:rsidRDefault="00A32CD4" w:rsidP="00F11867">
      <w:pPr>
        <w:pStyle w:val="Heading3"/>
      </w:pPr>
      <w:bookmarkStart w:id="35" w:name="_Toc521066857"/>
      <w:r>
        <w:t>Entity Framework</w:t>
      </w:r>
      <w:bookmarkEnd w:id="35"/>
      <w:r>
        <w:tab/>
      </w:r>
    </w:p>
    <w:p w:rsidR="005352F8" w:rsidRPr="00CE2C00" w:rsidRDefault="00A32CD4" w:rsidP="00384A91">
      <w:pPr>
        <w:rPr>
          <w:rFonts w:asciiTheme="minorHAnsi" w:hAnsiTheme="minorHAnsi" w:cstheme="minorHAnsi"/>
          <w:sz w:val="23"/>
          <w:szCs w:val="23"/>
          <w:shd w:val="clear" w:color="auto" w:fill="FFFFFF"/>
        </w:rPr>
      </w:pPr>
      <w:r w:rsidRPr="00CE2C00">
        <w:rPr>
          <w:rFonts w:asciiTheme="minorHAnsi" w:hAnsiTheme="minorHAnsi" w:cstheme="minorHAnsi"/>
          <w:szCs w:val="24"/>
          <w:shd w:val="clear" w:color="auto" w:fill="FFFFFF"/>
        </w:rPr>
        <w:t xml:space="preserve">Entity Framework (EF) </w:t>
      </w:r>
      <w:r w:rsidR="00260F83" w:rsidRPr="00CE2C00">
        <w:rPr>
          <w:rFonts w:asciiTheme="minorHAnsi" w:hAnsiTheme="minorHAnsi" w:cstheme="minorHAnsi"/>
          <w:szCs w:val="24"/>
          <w:shd w:val="clear" w:color="auto" w:fill="FFFFFF"/>
        </w:rPr>
        <w:t xml:space="preserve">là một framework </w:t>
      </w:r>
      <w:r w:rsidRPr="00CE2C00">
        <w:rPr>
          <w:rFonts w:asciiTheme="minorHAnsi" w:hAnsiTheme="minorHAnsi" w:cstheme="minorHAnsi"/>
          <w:szCs w:val="24"/>
          <w:shd w:val="clear" w:color="auto" w:fill="FFFFFF"/>
        </w:rPr>
        <w:t xml:space="preserve">open source object-relational mapping (ORM) </w:t>
      </w:r>
      <w:r w:rsidR="00260F83" w:rsidRPr="00CE2C00">
        <w:rPr>
          <w:rFonts w:asciiTheme="minorHAnsi" w:hAnsiTheme="minorHAnsi" w:cstheme="minorHAnsi"/>
          <w:szCs w:val="24"/>
          <w:shd w:val="clear" w:color="auto" w:fill="FFFFFF"/>
        </w:rPr>
        <w:t>cho ADO.NET, một phần của</w:t>
      </w:r>
      <w:r w:rsidRPr="00CE2C00">
        <w:rPr>
          <w:rFonts w:asciiTheme="minorHAnsi" w:hAnsiTheme="minorHAnsi" w:cstheme="minorHAnsi"/>
          <w:szCs w:val="24"/>
          <w:shd w:val="clear" w:color="auto" w:fill="FFFFFF"/>
        </w:rPr>
        <w:t xml:space="preserve"> .NET Framework.</w:t>
      </w:r>
      <w:r w:rsidR="00260F83" w:rsidRPr="00CE2C00">
        <w:rPr>
          <w:rFonts w:asciiTheme="minorHAnsi" w:hAnsiTheme="minorHAnsi" w:cstheme="minorHAnsi"/>
          <w:sz w:val="23"/>
          <w:szCs w:val="23"/>
          <w:shd w:val="clear" w:color="auto" w:fill="FFFFFF"/>
        </w:rPr>
        <w:t xml:space="preserve"> Nó cho phép người lập trình sử dụng dữ liệu sử dụng các đối tượng của các class tương ứng mà không phải chỉnh sửa dựa </w:t>
      </w:r>
      <w:proofErr w:type="gramStart"/>
      <w:r w:rsidR="00260F83" w:rsidRPr="00CE2C00">
        <w:rPr>
          <w:rFonts w:asciiTheme="minorHAnsi" w:hAnsiTheme="minorHAnsi" w:cstheme="minorHAnsi"/>
          <w:sz w:val="23"/>
          <w:szCs w:val="23"/>
          <w:shd w:val="clear" w:color="auto" w:fill="FFFFFF"/>
        </w:rPr>
        <w:t>theo</w:t>
      </w:r>
      <w:proofErr w:type="gramEnd"/>
      <w:r w:rsidR="00260F83" w:rsidRPr="00CE2C00">
        <w:rPr>
          <w:rFonts w:asciiTheme="minorHAnsi" w:hAnsiTheme="minorHAnsi" w:cstheme="minorHAnsi"/>
          <w:sz w:val="23"/>
          <w:szCs w:val="23"/>
          <w:shd w:val="clear" w:color="auto" w:fill="FFFFFF"/>
        </w:rPr>
        <w:t xml:space="preserve"> các bảng hay các dòng mà dữ liệu được lưu trữ. Với Entity Framework, developers có thể sử dụng dữ liệu ở cấp cao hơn và có thể tạo, bảo trì/bảo dưỡng data-oriented sử dụng ít code hơn so với applications truyền thống.</w:t>
      </w:r>
    </w:p>
    <w:p w:rsidR="00260F83" w:rsidRDefault="00260F83" w:rsidP="00384A91">
      <w:pPr>
        <w:rPr>
          <w:rFonts w:asciiTheme="minorHAnsi" w:hAnsiTheme="minorHAnsi" w:cstheme="minorHAnsi"/>
          <w:szCs w:val="24"/>
          <w:shd w:val="clear" w:color="auto" w:fill="FFFFFF"/>
        </w:rPr>
      </w:pPr>
      <w:r w:rsidRPr="00CE2C00">
        <w:rPr>
          <w:rFonts w:asciiTheme="minorHAnsi" w:hAnsiTheme="minorHAnsi" w:cstheme="minorHAnsi"/>
          <w:szCs w:val="24"/>
          <w:lang w:eastAsia="x-none"/>
        </w:rPr>
        <w:t xml:space="preserve">Trong đề tài này sử dụng EF-Code-First. </w:t>
      </w:r>
      <w:r w:rsidRPr="00CE2C00">
        <w:rPr>
          <w:rFonts w:asciiTheme="minorHAnsi" w:hAnsiTheme="minorHAnsi" w:cstheme="minorHAnsi"/>
          <w:szCs w:val="24"/>
          <w:shd w:val="clear" w:color="auto" w:fill="FFFFFF"/>
        </w:rPr>
        <w:t xml:space="preserve">Code First chủ yếu là hữu ích </w:t>
      </w:r>
      <w:r w:rsidR="00CE2C00" w:rsidRPr="00CE2C00">
        <w:rPr>
          <w:rStyle w:val="Strong"/>
          <w:rFonts w:asciiTheme="minorHAnsi" w:hAnsiTheme="minorHAnsi" w:cstheme="minorHAnsi"/>
          <w:b w:val="0"/>
          <w:bCs w:val="0"/>
        </w:rPr>
        <w:t>Domain Driven Design</w:t>
      </w:r>
      <w:r w:rsidRPr="00CE2C00">
        <w:rPr>
          <w:rFonts w:asciiTheme="minorHAnsi" w:hAnsiTheme="minorHAnsi" w:cstheme="minorHAnsi"/>
          <w:b/>
          <w:bCs/>
          <w:szCs w:val="24"/>
        </w:rPr>
        <w:t> (DDD)</w:t>
      </w:r>
      <w:r w:rsidRPr="00CE2C00">
        <w:rPr>
          <w:rFonts w:asciiTheme="minorHAnsi" w:hAnsiTheme="minorHAnsi" w:cstheme="minorHAnsi"/>
          <w:szCs w:val="24"/>
          <w:shd w:val="clear" w:color="auto" w:fill="FFFFFF"/>
        </w:rPr>
        <w:t xml:space="preserve">. Trong cách tiếp cận Code First, </w:t>
      </w:r>
      <w:r w:rsidR="00CE2C00">
        <w:rPr>
          <w:rFonts w:asciiTheme="minorHAnsi" w:hAnsiTheme="minorHAnsi" w:cstheme="minorHAnsi"/>
          <w:szCs w:val="24"/>
          <w:shd w:val="clear" w:color="auto" w:fill="FFFFFF"/>
        </w:rPr>
        <w:t>devs có</w:t>
      </w:r>
      <w:r w:rsidRPr="00CE2C00">
        <w:rPr>
          <w:rFonts w:asciiTheme="minorHAnsi" w:hAnsiTheme="minorHAnsi" w:cstheme="minorHAnsi"/>
          <w:szCs w:val="24"/>
          <w:shd w:val="clear" w:color="auto" w:fill="FFFFFF"/>
        </w:rPr>
        <w:t xml:space="preserve"> thể tập trung vào việc thiết kế </w:t>
      </w:r>
      <w:r w:rsidR="00CE2C00" w:rsidRPr="00CE2C00">
        <w:rPr>
          <w:rFonts w:asciiTheme="minorHAnsi" w:hAnsiTheme="minorHAnsi" w:cstheme="minorHAnsi"/>
          <w:bCs/>
          <w:szCs w:val="24"/>
        </w:rPr>
        <w:t>domain</w:t>
      </w:r>
      <w:r w:rsidRPr="00CE2C00">
        <w:rPr>
          <w:rFonts w:asciiTheme="minorHAnsi" w:hAnsiTheme="minorHAnsi" w:cstheme="minorHAnsi"/>
          <w:b/>
          <w:bCs/>
          <w:szCs w:val="24"/>
        </w:rPr>
        <w:t> </w:t>
      </w:r>
      <w:r w:rsidRPr="00CE2C00">
        <w:rPr>
          <w:rFonts w:asciiTheme="minorHAnsi" w:hAnsiTheme="minorHAnsi" w:cstheme="minorHAnsi"/>
          <w:szCs w:val="24"/>
          <w:shd w:val="clear" w:color="auto" w:fill="FFFFFF"/>
        </w:rPr>
        <w:t>và bắt đầu tạo ra các lớp </w:t>
      </w:r>
      <w:proofErr w:type="gramStart"/>
      <w:r w:rsidRPr="00CE2C00">
        <w:rPr>
          <w:rFonts w:asciiTheme="minorHAnsi" w:hAnsiTheme="minorHAnsi" w:cstheme="minorHAnsi"/>
          <w:szCs w:val="24"/>
          <w:shd w:val="clear" w:color="auto" w:fill="FFFFFF"/>
        </w:rPr>
        <w:t>theo</w:t>
      </w:r>
      <w:proofErr w:type="gramEnd"/>
      <w:r w:rsidRPr="00CE2C00">
        <w:rPr>
          <w:rFonts w:asciiTheme="minorHAnsi" w:hAnsiTheme="minorHAnsi" w:cstheme="minorHAnsi"/>
          <w:szCs w:val="24"/>
          <w:shd w:val="clear" w:color="auto" w:fill="FFFFFF"/>
        </w:rPr>
        <w:t xml:space="preserve"> yêu cầu của Domain của bạn chứ không phải thiết kế cơ sở dữ liệu trước rồi sau đó tạo ra các lớp phù hợp với thiết kế cơ sở dữ liệu đó. Code First API sẽ tạo ra cơ sở dữ liệu dựa trên các lớp thực thể và lớp cấu hình</w:t>
      </w:r>
      <w:r w:rsidR="00CE2C00">
        <w:rPr>
          <w:rFonts w:asciiTheme="minorHAnsi" w:hAnsiTheme="minorHAnsi" w:cstheme="minorHAnsi"/>
          <w:szCs w:val="24"/>
          <w:shd w:val="clear" w:color="auto" w:fill="FFFFFF"/>
        </w:rPr>
        <w:t xml:space="preserve"> đã tạo</w:t>
      </w:r>
      <w:r w:rsidRPr="00CE2C00">
        <w:rPr>
          <w:rFonts w:asciiTheme="minorHAnsi" w:hAnsiTheme="minorHAnsi" w:cstheme="minorHAnsi"/>
          <w:szCs w:val="24"/>
          <w:shd w:val="clear" w:color="auto" w:fill="FFFFFF"/>
        </w:rPr>
        <w:t>.</w:t>
      </w:r>
    </w:p>
    <w:p w:rsidR="00F11867" w:rsidRPr="00CE2C00" w:rsidRDefault="006E1815" w:rsidP="00F11867">
      <w:pPr>
        <w:pStyle w:val="Heading3"/>
      </w:pPr>
      <w:bookmarkStart w:id="36" w:name="_Toc521066858"/>
      <w:r>
        <w:rPr>
          <w:lang w:val="en-US"/>
        </w:rPr>
        <w:t>V</w:t>
      </w:r>
      <w:r w:rsidR="00F11867">
        <w:rPr>
          <w:lang w:val="en-US"/>
        </w:rPr>
        <w:t>ersion control</w:t>
      </w:r>
      <w:bookmarkEnd w:id="36"/>
    </w:p>
    <w:p w:rsidR="001B27BC" w:rsidRDefault="00F11867" w:rsidP="00384A91">
      <w:pPr>
        <w:rPr>
          <w:rFonts w:asciiTheme="minorHAnsi" w:hAnsiTheme="minorHAnsi" w:cstheme="minorHAnsi"/>
          <w:szCs w:val="24"/>
          <w:lang w:eastAsia="x-none"/>
        </w:rPr>
      </w:pPr>
      <w:r w:rsidRPr="00F11867">
        <w:rPr>
          <w:rFonts w:asciiTheme="minorHAnsi" w:hAnsiTheme="minorHAnsi" w:cstheme="minorHAnsi"/>
          <w:bCs/>
          <w:color w:val="222222"/>
          <w:szCs w:val="24"/>
          <w:shd w:val="clear" w:color="auto" w:fill="FFFFFF"/>
        </w:rPr>
        <w:t>Hệ thống quản lý phiên bản</w:t>
      </w:r>
      <w:r w:rsidRPr="00F11867">
        <w:rPr>
          <w:rFonts w:asciiTheme="minorHAnsi" w:hAnsiTheme="minorHAnsi" w:cstheme="minorHAnsi"/>
          <w:color w:val="222222"/>
          <w:szCs w:val="24"/>
          <w:shd w:val="clear" w:color="auto" w:fill="FFFFFF"/>
        </w:rPr>
        <w:t> (còn viết là </w:t>
      </w:r>
      <w:r w:rsidRPr="00F11867">
        <w:rPr>
          <w:rFonts w:asciiTheme="minorHAnsi" w:hAnsiTheme="minorHAnsi" w:cstheme="minorHAnsi"/>
          <w:bCs/>
          <w:color w:val="222222"/>
          <w:szCs w:val="24"/>
          <w:shd w:val="clear" w:color="auto" w:fill="FFFFFF"/>
        </w:rPr>
        <w:t>VCS</w:t>
      </w:r>
      <w:r w:rsidRPr="00F11867">
        <w:rPr>
          <w:rFonts w:asciiTheme="minorHAnsi" w:hAnsiTheme="minorHAnsi" w:cstheme="minorHAnsi"/>
          <w:color w:val="222222"/>
          <w:szCs w:val="24"/>
          <w:shd w:val="clear" w:color="auto" w:fill="FFFFFF"/>
        </w:rPr>
        <w:t xml:space="preserve"> từ </w:t>
      </w:r>
      <w:r w:rsidRPr="00F11867">
        <w:rPr>
          <w:rFonts w:asciiTheme="minorHAnsi" w:hAnsiTheme="minorHAnsi" w:cstheme="minorHAnsi"/>
          <w:i/>
          <w:iCs/>
          <w:color w:val="222222"/>
          <w:szCs w:val="24"/>
          <w:shd w:val="clear" w:color="auto" w:fill="FFFFFF"/>
        </w:rPr>
        <w:t>version control systems</w:t>
      </w:r>
      <w:r w:rsidRPr="00F11867">
        <w:rPr>
          <w:rFonts w:asciiTheme="minorHAnsi" w:hAnsiTheme="minorHAnsi" w:cstheme="minorHAnsi"/>
          <w:color w:val="222222"/>
          <w:szCs w:val="24"/>
          <w:shd w:val="clear" w:color="auto" w:fill="FFFFFF"/>
        </w:rPr>
        <w:t>) là một hệ thống lưu giữ các phiên bản của </w:t>
      </w:r>
      <w:r>
        <w:rPr>
          <w:rFonts w:asciiTheme="minorHAnsi" w:hAnsiTheme="minorHAnsi" w:cstheme="minorHAnsi"/>
          <w:color w:val="222222"/>
          <w:szCs w:val="24"/>
          <w:shd w:val="clear" w:color="auto" w:fill="FFFFFF"/>
        </w:rPr>
        <w:t>mã nguồn</w:t>
      </w:r>
      <w:hyperlink r:id="rId14" w:tooltip="Mã nguồn" w:history="1"/>
      <w:r w:rsidRPr="00F11867">
        <w:rPr>
          <w:rFonts w:asciiTheme="minorHAnsi" w:hAnsiTheme="minorHAnsi" w:cstheme="minorHAnsi"/>
          <w:color w:val="222222"/>
          <w:szCs w:val="24"/>
          <w:shd w:val="clear" w:color="auto" w:fill="FFFFFF"/>
        </w:rPr>
        <w:t> của sản phẩm phần mềm, giúp các </w:t>
      </w:r>
      <w:r>
        <w:rPr>
          <w:rFonts w:asciiTheme="minorHAnsi" w:hAnsiTheme="minorHAnsi" w:cstheme="minorHAnsi"/>
          <w:color w:val="222222"/>
          <w:szCs w:val="24"/>
          <w:shd w:val="clear" w:color="auto" w:fill="FFFFFF"/>
        </w:rPr>
        <w:t>lập trình viên</w:t>
      </w:r>
      <w:hyperlink r:id="rId15" w:tooltip="Lập trình viên" w:history="1"/>
      <w:r w:rsidRPr="00F11867">
        <w:rPr>
          <w:rFonts w:asciiTheme="minorHAnsi" w:hAnsiTheme="minorHAnsi" w:cstheme="minorHAnsi"/>
          <w:color w:val="222222"/>
          <w:szCs w:val="24"/>
          <w:shd w:val="clear" w:color="auto" w:fill="FFFFFF"/>
        </w:rPr>
        <w:t> có thể dễ dàng lấy lại phiên bản mong muốn.</w:t>
      </w:r>
    </w:p>
    <w:p w:rsidR="00F11867" w:rsidRDefault="00F11867" w:rsidP="00384A91">
      <w:pPr>
        <w:rPr>
          <w:rFonts w:asciiTheme="minorHAnsi" w:hAnsiTheme="minorHAnsi" w:cstheme="minorHAnsi"/>
          <w:szCs w:val="24"/>
          <w:lang w:eastAsia="x-none"/>
        </w:rPr>
      </w:pPr>
      <w:r>
        <w:rPr>
          <w:rFonts w:asciiTheme="minorHAnsi" w:hAnsiTheme="minorHAnsi" w:cstheme="minorHAnsi"/>
          <w:szCs w:val="24"/>
          <w:lang w:eastAsia="x-none"/>
        </w:rPr>
        <w:t>Hiện tại đề tài có sử dụng version control là github để lưu trữ và push update.</w:t>
      </w:r>
    </w:p>
    <w:p w:rsidR="00F11867" w:rsidRPr="00F11867" w:rsidRDefault="00F11867" w:rsidP="00384A91">
      <w:pPr>
        <w:rPr>
          <w:rFonts w:asciiTheme="minorHAnsi" w:hAnsiTheme="minorHAnsi" w:cstheme="minorHAnsi"/>
          <w:szCs w:val="24"/>
          <w:lang w:eastAsia="x-none"/>
        </w:rPr>
      </w:pPr>
      <w:r>
        <w:rPr>
          <w:rFonts w:asciiTheme="minorHAnsi" w:hAnsiTheme="minorHAnsi" w:cstheme="minorHAnsi"/>
          <w:szCs w:val="24"/>
          <w:lang w:eastAsia="x-none"/>
        </w:rPr>
        <w:t xml:space="preserve">Vẫn còn rất nhiều chức năng khác của git vẫn chưa được ứng dụng như pull request, fork, </w:t>
      </w:r>
      <w:proofErr w:type="gramStart"/>
      <w:r>
        <w:rPr>
          <w:rFonts w:asciiTheme="minorHAnsi" w:hAnsiTheme="minorHAnsi" w:cstheme="minorHAnsi"/>
          <w:szCs w:val="24"/>
          <w:lang w:eastAsia="x-none"/>
        </w:rPr>
        <w:t>branch, …</w:t>
      </w:r>
      <w:proofErr w:type="gramEnd"/>
      <w:r>
        <w:rPr>
          <w:rFonts w:asciiTheme="minorHAnsi" w:hAnsiTheme="minorHAnsi" w:cstheme="minorHAnsi"/>
          <w:szCs w:val="24"/>
          <w:lang w:eastAsia="x-none"/>
        </w:rPr>
        <w:t xml:space="preserve"> Nhưng đề tài này vẫn là bước khởi đầu quý báu để cho em tập làm quen với git và verson control.</w:t>
      </w:r>
    </w:p>
    <w:p w:rsidR="001B27BC" w:rsidRDefault="001B27BC" w:rsidP="00384A91">
      <w:pPr>
        <w:rPr>
          <w:lang w:eastAsia="x-none"/>
        </w:rPr>
      </w:pPr>
    </w:p>
    <w:p w:rsidR="00260F83" w:rsidRDefault="00260F83" w:rsidP="00384A91">
      <w:pPr>
        <w:rPr>
          <w:lang w:eastAsia="x-none"/>
        </w:rPr>
      </w:pPr>
    </w:p>
    <w:p w:rsidR="00260F83" w:rsidRDefault="00260F83" w:rsidP="00384A91">
      <w:pPr>
        <w:rPr>
          <w:lang w:eastAsia="x-none"/>
        </w:rPr>
      </w:pPr>
    </w:p>
    <w:p w:rsidR="00260F83" w:rsidRDefault="00EA1873" w:rsidP="00EA1873">
      <w:pPr>
        <w:pStyle w:val="Heading1"/>
      </w:pPr>
      <w:bookmarkStart w:id="37" w:name="_Toc521066859"/>
      <w:r>
        <w:rPr>
          <w:lang w:val="en-US"/>
        </w:rPr>
        <w:t>Phân tích và thiết kế hệ thống</w:t>
      </w:r>
      <w:bookmarkEnd w:id="37"/>
    </w:p>
    <w:p w:rsidR="00260F83" w:rsidRPr="00EA1873" w:rsidRDefault="00EA1873" w:rsidP="00EA1873">
      <w:pPr>
        <w:pStyle w:val="Heading2"/>
        <w:rPr>
          <w:rFonts w:asciiTheme="minorHAnsi" w:hAnsiTheme="minorHAnsi" w:cstheme="minorHAnsi"/>
        </w:rPr>
      </w:pPr>
      <w:bookmarkStart w:id="38" w:name="_Toc521066860"/>
      <w:r w:rsidRPr="00EA1873">
        <w:rPr>
          <w:rFonts w:asciiTheme="minorHAnsi" w:hAnsiTheme="minorHAnsi" w:cstheme="minorHAnsi"/>
          <w:sz w:val="28"/>
          <w:szCs w:val="28"/>
          <w:lang w:val="vi-VN"/>
        </w:rPr>
        <w:t>Mô hình dữ liệu thực thể kết hợp</w:t>
      </w:r>
      <w:r w:rsidRPr="00EA1873">
        <w:rPr>
          <w:rFonts w:asciiTheme="minorHAnsi" w:hAnsiTheme="minorHAnsi" w:cstheme="minorHAnsi"/>
          <w:sz w:val="28"/>
          <w:szCs w:val="28"/>
        </w:rPr>
        <w:t xml:space="preserve"> (ERD - Entity Relationship Diagram</w:t>
      </w:r>
      <w:r>
        <w:rPr>
          <w:rFonts w:asciiTheme="minorHAnsi" w:hAnsiTheme="minorHAnsi" w:cstheme="minorHAnsi"/>
          <w:sz w:val="28"/>
          <w:szCs w:val="28"/>
          <w:lang w:val="en-US"/>
        </w:rPr>
        <w:t>)</w:t>
      </w:r>
      <w:bookmarkEnd w:id="38"/>
    </w:p>
    <w:p w:rsidR="00260F83" w:rsidRDefault="00CC62C7" w:rsidP="00CC62C7">
      <w:pPr>
        <w:pStyle w:val="Heading3"/>
        <w:rPr>
          <w:lang w:val="en-US"/>
        </w:rPr>
      </w:pPr>
      <w:bookmarkStart w:id="39" w:name="_Toc521066861"/>
      <w:r>
        <w:rPr>
          <w:lang w:val="en-US"/>
        </w:rPr>
        <w:t>Danh sách thực thể</w:t>
      </w:r>
      <w:bookmarkEnd w:id="39"/>
    </w:p>
    <w:p w:rsidR="006E1815" w:rsidRDefault="006E1815" w:rsidP="00CC0B48">
      <w:pPr>
        <w:pStyle w:val="ListParagraph"/>
        <w:numPr>
          <w:ilvl w:val="0"/>
          <w:numId w:val="9"/>
        </w:numPr>
        <w:rPr>
          <w:lang w:eastAsia="x-none"/>
        </w:rPr>
      </w:pPr>
      <w:r>
        <w:rPr>
          <w:lang w:eastAsia="x-none"/>
        </w:rPr>
        <w:t>Thread</w:t>
      </w:r>
    </w:p>
    <w:p w:rsidR="00B006D8" w:rsidRDefault="00B006D8" w:rsidP="00B006D8">
      <w:pPr>
        <w:pStyle w:val="ListParagraph"/>
        <w:rPr>
          <w:lang w:eastAsia="x-none"/>
        </w:rPr>
      </w:pPr>
      <w:r>
        <w:rPr>
          <w:noProof/>
          <w:lang w:val="en-GB" w:eastAsia="ja-JP"/>
        </w:rPr>
        <w:drawing>
          <wp:inline distT="0" distB="0" distL="0" distR="0" wp14:anchorId="666C0C77" wp14:editId="5A271CD4">
            <wp:extent cx="35433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3857625"/>
                    </a:xfrm>
                    <a:prstGeom prst="rect">
                      <a:avLst/>
                    </a:prstGeom>
                  </pic:spPr>
                </pic:pic>
              </a:graphicData>
            </a:graphic>
          </wp:inline>
        </w:drawing>
      </w:r>
    </w:p>
    <w:p w:rsidR="00B006D8" w:rsidRPr="00B006D8" w:rsidRDefault="00B006D8" w:rsidP="00B006D8">
      <w:pPr>
        <w:pStyle w:val="Subtitle"/>
        <w:ind w:left="720"/>
        <w:rPr>
          <w:lang w:val="en-US"/>
        </w:rPr>
      </w:pPr>
      <w:bookmarkStart w:id="40" w:name="_Toc521066824"/>
      <w:r>
        <w:rPr>
          <w:lang w:val="en-US"/>
        </w:rPr>
        <w:t>Hình 1. THỰC THỂ THREAD</w:t>
      </w:r>
      <w:bookmarkEnd w:id="40"/>
    </w:p>
    <w:p w:rsidR="00B006D8" w:rsidRDefault="008F09BD" w:rsidP="00B006D8">
      <w:pPr>
        <w:pStyle w:val="ListParagraph"/>
        <w:rPr>
          <w:lang w:eastAsia="x-none"/>
        </w:rPr>
      </w:pPr>
      <w:r>
        <w:rPr>
          <w:lang w:eastAsia="x-none"/>
        </w:rPr>
        <w:t>Trong đó Id là Id của thread.</w:t>
      </w:r>
    </w:p>
    <w:p w:rsidR="008F09BD" w:rsidRDefault="008F09BD" w:rsidP="00B006D8">
      <w:pPr>
        <w:pStyle w:val="ListParagraph"/>
        <w:rPr>
          <w:lang w:eastAsia="x-none"/>
        </w:rPr>
      </w:pPr>
      <w:r>
        <w:rPr>
          <w:lang w:eastAsia="x-none"/>
        </w:rPr>
        <w:t>Các thuộc tính Content, MediaPath và FileExtension thuộc kiểu string và chứa nội dung thread, đường dẫn file media và đuôi file.</w:t>
      </w:r>
    </w:p>
    <w:p w:rsidR="008F09BD" w:rsidRDefault="008F09BD" w:rsidP="00B006D8">
      <w:pPr>
        <w:pStyle w:val="ListParagraph"/>
        <w:rPr>
          <w:lang w:eastAsia="x-none"/>
        </w:rPr>
      </w:pPr>
      <w:r>
        <w:rPr>
          <w:lang w:eastAsia="x-none"/>
        </w:rPr>
        <w:t>CreatorId và CreatorName là Id và tên của người tạo thead. Thuộc tính CreatorId khóa ngoại đến table User.</w:t>
      </w:r>
    </w:p>
    <w:p w:rsidR="008F09BD" w:rsidRDefault="008F09BD" w:rsidP="00B006D8">
      <w:pPr>
        <w:pStyle w:val="ListParagraph"/>
        <w:rPr>
          <w:lang w:eastAsia="x-none"/>
        </w:rPr>
      </w:pPr>
    </w:p>
    <w:p w:rsidR="00BF7CA9" w:rsidRDefault="00BF7CA9" w:rsidP="00B006D8">
      <w:pPr>
        <w:pStyle w:val="ListParagraph"/>
        <w:rPr>
          <w:lang w:eastAsia="x-none"/>
        </w:rPr>
      </w:pPr>
    </w:p>
    <w:p w:rsidR="00BF7CA9" w:rsidRDefault="00BF7CA9" w:rsidP="00B006D8">
      <w:pPr>
        <w:pStyle w:val="ListParagraph"/>
        <w:rPr>
          <w:lang w:eastAsia="x-none"/>
        </w:rPr>
      </w:pPr>
    </w:p>
    <w:p w:rsidR="00BF7CA9" w:rsidRDefault="00BF7CA9" w:rsidP="00B006D8">
      <w:pPr>
        <w:pStyle w:val="ListParagraph"/>
        <w:rPr>
          <w:lang w:eastAsia="x-none"/>
        </w:rPr>
      </w:pPr>
    </w:p>
    <w:p w:rsidR="00BF7CA9" w:rsidRDefault="00BF7CA9" w:rsidP="00B006D8">
      <w:pPr>
        <w:pStyle w:val="ListParagraph"/>
        <w:rPr>
          <w:lang w:eastAsia="x-none"/>
        </w:rPr>
      </w:pPr>
    </w:p>
    <w:p w:rsidR="00BF7CA9" w:rsidRDefault="00BF7CA9" w:rsidP="00B006D8">
      <w:pPr>
        <w:pStyle w:val="ListParagraph"/>
        <w:rPr>
          <w:lang w:eastAsia="x-none"/>
        </w:rPr>
      </w:pPr>
    </w:p>
    <w:p w:rsidR="00BF7CA9" w:rsidRDefault="00BF7CA9" w:rsidP="00B006D8">
      <w:pPr>
        <w:pStyle w:val="ListParagraph"/>
        <w:rPr>
          <w:lang w:eastAsia="x-none"/>
        </w:rPr>
      </w:pPr>
    </w:p>
    <w:p w:rsidR="00BF7CA9" w:rsidRDefault="00BF7CA9" w:rsidP="00B006D8">
      <w:pPr>
        <w:pStyle w:val="ListParagraph"/>
        <w:rPr>
          <w:lang w:eastAsia="x-none"/>
        </w:rPr>
      </w:pPr>
    </w:p>
    <w:p w:rsidR="00BF7CA9" w:rsidRDefault="00BF7CA9" w:rsidP="00B006D8">
      <w:pPr>
        <w:pStyle w:val="ListParagraph"/>
        <w:rPr>
          <w:lang w:eastAsia="x-none"/>
        </w:rPr>
      </w:pPr>
    </w:p>
    <w:p w:rsidR="00B006D8" w:rsidRDefault="00B006D8" w:rsidP="00CC0B48">
      <w:pPr>
        <w:pStyle w:val="ListParagraph"/>
        <w:numPr>
          <w:ilvl w:val="0"/>
          <w:numId w:val="9"/>
        </w:numPr>
        <w:rPr>
          <w:lang w:eastAsia="x-none"/>
        </w:rPr>
      </w:pPr>
      <w:r>
        <w:rPr>
          <w:lang w:eastAsia="x-none"/>
        </w:rPr>
        <w:t>User</w:t>
      </w:r>
    </w:p>
    <w:p w:rsidR="00B006D8" w:rsidRDefault="00B006D8" w:rsidP="00B006D8">
      <w:pPr>
        <w:pStyle w:val="ListParagraph"/>
        <w:rPr>
          <w:lang w:eastAsia="x-none"/>
        </w:rPr>
      </w:pPr>
      <w:r>
        <w:rPr>
          <w:noProof/>
          <w:lang w:val="en-GB" w:eastAsia="ja-JP"/>
        </w:rPr>
        <w:drawing>
          <wp:inline distT="0" distB="0" distL="0" distR="0" wp14:anchorId="61D6F9A5" wp14:editId="0F340A48">
            <wp:extent cx="3533775" cy="3305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3305175"/>
                    </a:xfrm>
                    <a:prstGeom prst="rect">
                      <a:avLst/>
                    </a:prstGeom>
                  </pic:spPr>
                </pic:pic>
              </a:graphicData>
            </a:graphic>
          </wp:inline>
        </w:drawing>
      </w:r>
    </w:p>
    <w:p w:rsidR="00B006D8" w:rsidRPr="00B006D8" w:rsidRDefault="00B006D8" w:rsidP="00B006D8">
      <w:pPr>
        <w:pStyle w:val="Subtitle"/>
        <w:ind w:left="720"/>
        <w:rPr>
          <w:lang w:val="en-US"/>
        </w:rPr>
      </w:pPr>
      <w:bookmarkStart w:id="41" w:name="_Toc521066825"/>
      <w:r>
        <w:rPr>
          <w:lang w:val="en-US"/>
        </w:rPr>
        <w:t>Hình 2. THỰC THỂ uSER</w:t>
      </w:r>
      <w:bookmarkEnd w:id="41"/>
    </w:p>
    <w:p w:rsidR="00B006D8" w:rsidRDefault="008F09BD" w:rsidP="00B006D8">
      <w:pPr>
        <w:pStyle w:val="ListParagraph"/>
        <w:rPr>
          <w:lang w:eastAsia="x-none"/>
        </w:rPr>
      </w:pPr>
      <w:r>
        <w:rPr>
          <w:lang w:eastAsia="x-none"/>
        </w:rPr>
        <w:t>Ta có các trường Id là Id của User. Name và Surname là tên của user.</w:t>
      </w:r>
    </w:p>
    <w:p w:rsidR="008F09BD" w:rsidRDefault="008F09BD" w:rsidP="00B006D8">
      <w:pPr>
        <w:pStyle w:val="ListParagraph"/>
        <w:rPr>
          <w:lang w:eastAsia="x-none"/>
        </w:rPr>
      </w:pPr>
      <w:r>
        <w:rPr>
          <w:lang w:eastAsia="x-none"/>
        </w:rPr>
        <w:t>Password kiểu string chứa hash của account.</w:t>
      </w:r>
    </w:p>
    <w:p w:rsidR="008F09BD" w:rsidRDefault="00A30828" w:rsidP="00B006D8">
      <w:pPr>
        <w:pStyle w:val="ListParagraph"/>
        <w:rPr>
          <w:lang w:eastAsia="x-none"/>
        </w:rPr>
      </w:pPr>
      <w:r>
        <w:rPr>
          <w:lang w:eastAsia="x-none"/>
        </w:rPr>
        <w:t>Email chứa email của user.</w:t>
      </w:r>
    </w:p>
    <w:p w:rsidR="00B006D8" w:rsidRDefault="00B006D8"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215192" w:rsidRDefault="00215192" w:rsidP="00B006D8">
      <w:pPr>
        <w:pStyle w:val="ListParagraph"/>
        <w:rPr>
          <w:lang w:eastAsia="x-none"/>
        </w:rPr>
      </w:pPr>
    </w:p>
    <w:p w:rsidR="00B006D8" w:rsidRDefault="00B006D8" w:rsidP="00CC0B48">
      <w:pPr>
        <w:pStyle w:val="ListParagraph"/>
        <w:numPr>
          <w:ilvl w:val="0"/>
          <w:numId w:val="9"/>
        </w:numPr>
        <w:rPr>
          <w:lang w:eastAsia="x-none"/>
        </w:rPr>
      </w:pPr>
      <w:r>
        <w:rPr>
          <w:lang w:eastAsia="x-none"/>
        </w:rPr>
        <w:lastRenderedPageBreak/>
        <w:t>Reply</w:t>
      </w:r>
    </w:p>
    <w:p w:rsidR="00B006D8" w:rsidRDefault="00B006D8" w:rsidP="00B006D8">
      <w:pPr>
        <w:pStyle w:val="ListParagraph"/>
        <w:rPr>
          <w:lang w:eastAsia="x-none"/>
        </w:rPr>
      </w:pPr>
      <w:r>
        <w:rPr>
          <w:noProof/>
          <w:lang w:val="en-GB" w:eastAsia="ja-JP"/>
        </w:rPr>
        <w:drawing>
          <wp:inline distT="0" distB="0" distL="0" distR="0" wp14:anchorId="3C1690DD" wp14:editId="48C0347E">
            <wp:extent cx="354330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300" cy="3838575"/>
                    </a:xfrm>
                    <a:prstGeom prst="rect">
                      <a:avLst/>
                    </a:prstGeom>
                  </pic:spPr>
                </pic:pic>
              </a:graphicData>
            </a:graphic>
          </wp:inline>
        </w:drawing>
      </w:r>
    </w:p>
    <w:p w:rsidR="00B006D8" w:rsidRDefault="00B006D8" w:rsidP="00B006D8">
      <w:pPr>
        <w:pStyle w:val="Subtitle"/>
        <w:ind w:left="720"/>
        <w:rPr>
          <w:lang w:val="en-US"/>
        </w:rPr>
      </w:pPr>
      <w:bookmarkStart w:id="42" w:name="_Toc521066826"/>
      <w:r>
        <w:rPr>
          <w:lang w:val="en-US"/>
        </w:rPr>
        <w:t>Hình 3. THỰC THỂ rEPLY</w:t>
      </w:r>
      <w:bookmarkEnd w:id="42"/>
    </w:p>
    <w:p w:rsidR="00BF7CA9" w:rsidRPr="00A30828" w:rsidRDefault="00A30828" w:rsidP="00A30828">
      <w:pPr>
        <w:rPr>
          <w:lang w:eastAsia="x-none"/>
        </w:rPr>
      </w:pPr>
      <w:r>
        <w:rPr>
          <w:lang w:eastAsia="x-none"/>
        </w:rPr>
        <w:tab/>
        <w:t xml:space="preserve">Table Reply cũng chứa các thuộc tính tương tự như </w:t>
      </w:r>
      <w:r w:rsidR="00BF7CA9">
        <w:rPr>
          <w:lang w:eastAsia="x-none"/>
        </w:rPr>
        <w:t xml:space="preserve">table Thread. Ngoài ra có thêm thuộc </w:t>
      </w:r>
      <w:r w:rsidR="00BF7CA9">
        <w:rPr>
          <w:lang w:eastAsia="x-none"/>
        </w:rPr>
        <w:tab/>
        <w:t>tính ThreadId khóa ngoại đến Id của table Thread.</w:t>
      </w:r>
    </w:p>
    <w:p w:rsidR="00B006D8" w:rsidRDefault="00B006D8" w:rsidP="00B006D8">
      <w:pPr>
        <w:rPr>
          <w:lang w:eastAsia="x-none"/>
        </w:rPr>
      </w:pPr>
    </w:p>
    <w:p w:rsidR="00B006D8" w:rsidRDefault="00B006D8" w:rsidP="00CC0B48">
      <w:pPr>
        <w:pStyle w:val="ListParagraph"/>
        <w:numPr>
          <w:ilvl w:val="0"/>
          <w:numId w:val="9"/>
        </w:numPr>
        <w:rPr>
          <w:lang w:eastAsia="x-none"/>
        </w:rPr>
      </w:pPr>
      <w:r>
        <w:rPr>
          <w:lang w:eastAsia="x-none"/>
        </w:rPr>
        <w:t>ChatMessage</w:t>
      </w:r>
    </w:p>
    <w:p w:rsidR="00B006D8" w:rsidRDefault="00B006D8" w:rsidP="00B006D8">
      <w:pPr>
        <w:pStyle w:val="ListParagraph"/>
        <w:rPr>
          <w:lang w:eastAsia="x-none"/>
        </w:rPr>
      </w:pPr>
      <w:r>
        <w:rPr>
          <w:noProof/>
          <w:lang w:val="en-GB" w:eastAsia="ja-JP"/>
        </w:rPr>
        <w:drawing>
          <wp:inline distT="0" distB="0" distL="0" distR="0" wp14:anchorId="45DFF8F0" wp14:editId="3C5DF803">
            <wp:extent cx="3552825" cy="2752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825" cy="2752725"/>
                    </a:xfrm>
                    <a:prstGeom prst="rect">
                      <a:avLst/>
                    </a:prstGeom>
                  </pic:spPr>
                </pic:pic>
              </a:graphicData>
            </a:graphic>
          </wp:inline>
        </w:drawing>
      </w:r>
    </w:p>
    <w:p w:rsidR="00B006D8" w:rsidRDefault="00B006D8" w:rsidP="00B006D8">
      <w:pPr>
        <w:pStyle w:val="Subtitle"/>
        <w:ind w:left="720"/>
        <w:rPr>
          <w:lang w:val="en-US"/>
        </w:rPr>
      </w:pPr>
      <w:bookmarkStart w:id="43" w:name="_Toc521066827"/>
      <w:r>
        <w:rPr>
          <w:lang w:val="en-US"/>
        </w:rPr>
        <w:t>Hình 4. THỰC THỂ cHATmESSAGE</w:t>
      </w:r>
      <w:bookmarkEnd w:id="43"/>
    </w:p>
    <w:p w:rsidR="00BF7CA9" w:rsidRPr="00BF7CA9" w:rsidRDefault="00BF7CA9" w:rsidP="00BF7CA9">
      <w:pPr>
        <w:ind w:left="720"/>
        <w:rPr>
          <w:lang w:eastAsia="x-none"/>
        </w:rPr>
      </w:pPr>
      <w:r>
        <w:rPr>
          <w:lang w:eastAsia="x-none"/>
        </w:rPr>
        <w:lastRenderedPageBreak/>
        <w:t>Table ChatMessage gồm Id của Message tương ứng. UserId là Id của người gửi, TargetUserId là Id của người nhận. Message chứa nội dung của tin nhắn.</w:t>
      </w:r>
    </w:p>
    <w:p w:rsidR="00B006D8" w:rsidRDefault="001F6E8B" w:rsidP="00CC0B48">
      <w:pPr>
        <w:pStyle w:val="ListParagraph"/>
        <w:numPr>
          <w:ilvl w:val="0"/>
          <w:numId w:val="9"/>
        </w:numPr>
        <w:rPr>
          <w:lang w:eastAsia="x-none"/>
        </w:rPr>
      </w:pPr>
      <w:r>
        <w:rPr>
          <w:lang w:eastAsia="x-none"/>
        </w:rPr>
        <w:t>Mô hình liên kết thực thể</w:t>
      </w:r>
    </w:p>
    <w:p w:rsidR="001F6E8B" w:rsidRDefault="001F6E8B" w:rsidP="001F6E8B">
      <w:pPr>
        <w:pStyle w:val="ListParagraph"/>
        <w:rPr>
          <w:lang w:eastAsia="x-none"/>
        </w:rPr>
      </w:pPr>
      <w:r>
        <w:rPr>
          <w:noProof/>
          <w:lang w:val="en-GB" w:eastAsia="ja-JP"/>
        </w:rPr>
        <w:drawing>
          <wp:inline distT="0" distB="0" distL="0" distR="0" wp14:anchorId="2442B135" wp14:editId="2D94F3D4">
            <wp:extent cx="6097905" cy="3544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905" cy="3544570"/>
                    </a:xfrm>
                    <a:prstGeom prst="rect">
                      <a:avLst/>
                    </a:prstGeom>
                  </pic:spPr>
                </pic:pic>
              </a:graphicData>
            </a:graphic>
          </wp:inline>
        </w:drawing>
      </w:r>
    </w:p>
    <w:p w:rsidR="001F6E8B" w:rsidRPr="00B006D8" w:rsidRDefault="001F6E8B" w:rsidP="001F6E8B">
      <w:pPr>
        <w:pStyle w:val="Subtitle"/>
        <w:ind w:left="720"/>
        <w:rPr>
          <w:lang w:val="en-US"/>
        </w:rPr>
      </w:pPr>
      <w:bookmarkStart w:id="44" w:name="_Toc521066828"/>
      <w:r>
        <w:rPr>
          <w:lang w:val="en-US"/>
        </w:rPr>
        <w:t>Hình 5. Mô hình liên kết thực thể</w:t>
      </w:r>
      <w:bookmarkEnd w:id="44"/>
    </w:p>
    <w:p w:rsidR="001F6E8B" w:rsidRPr="00BF7CA9" w:rsidRDefault="00BF7CA9" w:rsidP="00BF7CA9">
      <w:pPr>
        <w:pStyle w:val="Heading3"/>
        <w:rPr>
          <w:rFonts w:asciiTheme="minorHAnsi" w:hAnsiTheme="minorHAnsi" w:cstheme="minorHAnsi"/>
          <w:szCs w:val="24"/>
        </w:rPr>
      </w:pPr>
      <w:bookmarkStart w:id="45" w:name="_Toc521066862"/>
      <w:r w:rsidRPr="00BF7CA9">
        <w:rPr>
          <w:rFonts w:asciiTheme="minorHAnsi" w:hAnsiTheme="minorHAnsi" w:cstheme="minorHAnsi"/>
          <w:szCs w:val="24"/>
          <w:lang w:val="en-US"/>
        </w:rPr>
        <w:t>các</w:t>
      </w:r>
      <w:r w:rsidRPr="00BF7CA9">
        <w:rPr>
          <w:rFonts w:asciiTheme="minorHAnsi" w:hAnsiTheme="minorHAnsi" w:cstheme="minorHAnsi"/>
          <w:szCs w:val="24"/>
        </w:rPr>
        <w:t xml:space="preserve"> chức năng chính của hệ thống và xây dựng các use case chi tiết</w:t>
      </w:r>
      <w:bookmarkEnd w:id="45"/>
    </w:p>
    <w:p w:rsidR="00BF1E77" w:rsidRDefault="00BF1E77" w:rsidP="00CC0B48">
      <w:pPr>
        <w:pStyle w:val="ListParagraph"/>
        <w:numPr>
          <w:ilvl w:val="0"/>
          <w:numId w:val="10"/>
        </w:numPr>
        <w:spacing w:before="0" w:after="0" w:line="288" w:lineRule="auto"/>
        <w:ind w:left="1530" w:hanging="450"/>
        <w:rPr>
          <w:sz w:val="26"/>
          <w:szCs w:val="26"/>
        </w:rPr>
      </w:pPr>
      <w:r>
        <w:rPr>
          <w:sz w:val="26"/>
          <w:szCs w:val="26"/>
        </w:rPr>
        <w:t>Đối với người dùng</w:t>
      </w:r>
    </w:p>
    <w:p w:rsidR="00BF1E77" w:rsidRDefault="00BF1E77" w:rsidP="00BF1E77">
      <w:pPr>
        <w:pStyle w:val="ListParagraph"/>
        <w:spacing w:line="288" w:lineRule="auto"/>
        <w:ind w:left="1260" w:firstLine="270"/>
        <w:rPr>
          <w:sz w:val="26"/>
          <w:szCs w:val="26"/>
        </w:rPr>
      </w:pPr>
      <w:r>
        <w:rPr>
          <w:sz w:val="26"/>
          <w:szCs w:val="26"/>
        </w:rPr>
        <w:t>Hệ thống có các chức năng hỗ trợ và giải quyết nhu cầu của người dùng:</w:t>
      </w:r>
    </w:p>
    <w:p w:rsidR="00BF1E77" w:rsidRDefault="00BF1E77" w:rsidP="00CC0B48">
      <w:pPr>
        <w:pStyle w:val="ListParagraph"/>
        <w:numPr>
          <w:ilvl w:val="0"/>
          <w:numId w:val="12"/>
        </w:numPr>
        <w:spacing w:before="0" w:after="0" w:line="288" w:lineRule="auto"/>
        <w:ind w:left="1530" w:hanging="180"/>
        <w:rPr>
          <w:sz w:val="26"/>
          <w:szCs w:val="26"/>
        </w:rPr>
      </w:pPr>
      <w:r>
        <w:rPr>
          <w:sz w:val="26"/>
          <w:szCs w:val="26"/>
        </w:rPr>
        <w:t xml:space="preserve">Xem tất cả thread đang hiện có: Tin tức về thread, người đăng, nội dụng, có kèm </w:t>
      </w:r>
      <w:proofErr w:type="gramStart"/>
      <w:r>
        <w:rPr>
          <w:sz w:val="26"/>
          <w:szCs w:val="26"/>
        </w:rPr>
        <w:t>theo</w:t>
      </w:r>
      <w:proofErr w:type="gramEnd"/>
      <w:r>
        <w:rPr>
          <w:sz w:val="26"/>
          <w:szCs w:val="26"/>
        </w:rPr>
        <w:t xml:space="preserve"> media hay ko.</w:t>
      </w:r>
    </w:p>
    <w:p w:rsidR="00B006D8" w:rsidRDefault="00BF1E77" w:rsidP="00CC0B48">
      <w:pPr>
        <w:pStyle w:val="ListParagraph"/>
        <w:numPr>
          <w:ilvl w:val="0"/>
          <w:numId w:val="11"/>
        </w:numPr>
        <w:spacing w:before="0" w:after="0" w:line="288" w:lineRule="auto"/>
        <w:ind w:left="1530" w:hanging="180"/>
        <w:rPr>
          <w:lang w:eastAsia="x-none"/>
        </w:rPr>
      </w:pPr>
      <w:r>
        <w:rPr>
          <w:sz w:val="26"/>
          <w:szCs w:val="26"/>
        </w:rPr>
        <w:t xml:space="preserve">Đăng ký thành viên của hệ thống để có thể đăng bài, tham gia bình luận- trao đổi ý kiến. </w:t>
      </w:r>
    </w:p>
    <w:p w:rsidR="00B006D8" w:rsidRDefault="00BF1E77" w:rsidP="00CC62C7">
      <w:pPr>
        <w:rPr>
          <w:lang w:eastAsia="x-none"/>
        </w:rPr>
      </w:pPr>
      <w:r>
        <w:rPr>
          <w:noProof/>
          <w:lang w:val="en-GB" w:eastAsia="ja-JP"/>
        </w:rPr>
        <w:lastRenderedPageBreak/>
        <w:drawing>
          <wp:inline distT="0" distB="0" distL="0" distR="0" wp14:anchorId="3C20BE57" wp14:editId="620C11B7">
            <wp:extent cx="6097905" cy="4139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905" cy="4139565"/>
                    </a:xfrm>
                    <a:prstGeom prst="rect">
                      <a:avLst/>
                    </a:prstGeom>
                  </pic:spPr>
                </pic:pic>
              </a:graphicData>
            </a:graphic>
          </wp:inline>
        </w:drawing>
      </w:r>
    </w:p>
    <w:p w:rsidR="00215192" w:rsidRPr="00B006D8" w:rsidRDefault="001F0BAC" w:rsidP="00215192">
      <w:pPr>
        <w:pStyle w:val="Subtitle"/>
        <w:ind w:left="720"/>
        <w:rPr>
          <w:lang w:val="en-US"/>
        </w:rPr>
      </w:pPr>
      <w:bookmarkStart w:id="46" w:name="_Toc521066829"/>
      <w:r>
        <w:rPr>
          <w:lang w:val="en-US"/>
        </w:rPr>
        <w:t>Hình 6</w:t>
      </w:r>
      <w:r w:rsidR="00215192">
        <w:rPr>
          <w:lang w:val="en-US"/>
        </w:rPr>
        <w:t>.Biểu đồ usecase đăng ký đăng nhập</w:t>
      </w:r>
      <w:bookmarkEnd w:id="46"/>
    </w:p>
    <w:p w:rsidR="00B006D8" w:rsidRDefault="00B006D8" w:rsidP="00CC62C7">
      <w:pPr>
        <w:rPr>
          <w:lang w:eastAsia="x-none"/>
        </w:rPr>
      </w:pPr>
    </w:p>
    <w:p w:rsidR="00BF1E77" w:rsidRPr="00CC62C7" w:rsidRDefault="00BF1E77" w:rsidP="00CC62C7">
      <w:pPr>
        <w:rPr>
          <w:lang w:eastAsia="x-none"/>
        </w:rPr>
      </w:pPr>
      <w:r>
        <w:rPr>
          <w:noProof/>
          <w:lang w:val="en-GB" w:eastAsia="ja-JP"/>
        </w:rPr>
        <w:drawing>
          <wp:inline distT="0" distB="0" distL="0" distR="0" wp14:anchorId="7BEB27D9" wp14:editId="016110F1">
            <wp:extent cx="6097905" cy="3755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905" cy="3755390"/>
                    </a:xfrm>
                    <a:prstGeom prst="rect">
                      <a:avLst/>
                    </a:prstGeom>
                  </pic:spPr>
                </pic:pic>
              </a:graphicData>
            </a:graphic>
          </wp:inline>
        </w:drawing>
      </w:r>
    </w:p>
    <w:p w:rsidR="001F0BAC" w:rsidRPr="00B006D8" w:rsidRDefault="001F0BAC" w:rsidP="001F0BAC">
      <w:pPr>
        <w:pStyle w:val="Subtitle"/>
        <w:ind w:left="720"/>
        <w:rPr>
          <w:lang w:val="en-US"/>
        </w:rPr>
      </w:pPr>
      <w:bookmarkStart w:id="47" w:name="_Toc521066830"/>
      <w:r>
        <w:rPr>
          <w:lang w:val="en-US"/>
        </w:rPr>
        <w:t>Hình 7.Biểu đồ usecase tương tác thread</w:t>
      </w:r>
      <w:bookmarkEnd w:id="47"/>
    </w:p>
    <w:p w:rsidR="00260F83" w:rsidRDefault="00260F83" w:rsidP="00384A91">
      <w:pPr>
        <w:rPr>
          <w:lang w:eastAsia="x-none"/>
        </w:rPr>
      </w:pPr>
    </w:p>
    <w:p w:rsidR="00BF1E77" w:rsidRDefault="00BF1E77" w:rsidP="00384A91">
      <w:pPr>
        <w:rPr>
          <w:lang w:eastAsia="x-none"/>
        </w:rPr>
      </w:pPr>
    </w:p>
    <w:p w:rsidR="00260F83" w:rsidRDefault="00BF1E77" w:rsidP="00384A91">
      <w:pPr>
        <w:rPr>
          <w:lang w:eastAsia="x-none"/>
        </w:rPr>
      </w:pPr>
      <w:r>
        <w:rPr>
          <w:lang w:eastAsia="x-none"/>
        </w:rPr>
        <w:t xml:space="preserve">Tương tự với thread user cũng tương tác được với reply trong thread như vậy </w:t>
      </w:r>
    </w:p>
    <w:p w:rsidR="00BF1E77" w:rsidRDefault="00BF1E77" w:rsidP="00384A91">
      <w:pPr>
        <w:rPr>
          <w:lang w:eastAsia="x-none"/>
        </w:rPr>
      </w:pPr>
      <w:r>
        <w:rPr>
          <w:noProof/>
          <w:lang w:val="en-GB" w:eastAsia="ja-JP"/>
        </w:rPr>
        <w:drawing>
          <wp:inline distT="0" distB="0" distL="0" distR="0" wp14:anchorId="3C51E555" wp14:editId="2B2DF7D8">
            <wp:extent cx="6097905" cy="3508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905" cy="3508375"/>
                    </a:xfrm>
                    <a:prstGeom prst="rect">
                      <a:avLst/>
                    </a:prstGeom>
                  </pic:spPr>
                </pic:pic>
              </a:graphicData>
            </a:graphic>
          </wp:inline>
        </w:drawing>
      </w:r>
    </w:p>
    <w:p w:rsidR="001F0BAC" w:rsidRPr="00B006D8" w:rsidRDefault="001F0BAC" w:rsidP="001F0BAC">
      <w:pPr>
        <w:pStyle w:val="Subtitle"/>
        <w:ind w:left="720"/>
        <w:rPr>
          <w:lang w:val="en-US"/>
        </w:rPr>
      </w:pPr>
      <w:bookmarkStart w:id="48" w:name="_Toc521066831"/>
      <w:r>
        <w:rPr>
          <w:lang w:val="en-US"/>
        </w:rPr>
        <w:t>Hình 8.Biểu đồ usecase tương tác reply</w:t>
      </w:r>
      <w:bookmarkEnd w:id="48"/>
    </w:p>
    <w:p w:rsidR="001F0BAC" w:rsidRDefault="001F0BAC" w:rsidP="00384A91">
      <w:pPr>
        <w:rPr>
          <w:lang w:eastAsia="x-none"/>
        </w:rPr>
      </w:pPr>
    </w:p>
    <w:p w:rsidR="00260F83" w:rsidRDefault="00F02603" w:rsidP="00384A91">
      <w:pPr>
        <w:rPr>
          <w:lang w:eastAsia="x-none"/>
        </w:rPr>
      </w:pPr>
      <w:r>
        <w:rPr>
          <w:lang w:eastAsia="x-none"/>
        </w:rPr>
        <w:t>Ngoài ra người quản trị còn có thể quản lý các user khác như</w:t>
      </w:r>
    </w:p>
    <w:p w:rsidR="00F02603" w:rsidRDefault="00F02603" w:rsidP="00384A91">
      <w:pPr>
        <w:rPr>
          <w:lang w:eastAsia="x-none"/>
        </w:rPr>
      </w:pPr>
      <w:r>
        <w:rPr>
          <w:noProof/>
          <w:lang w:val="en-GB" w:eastAsia="ja-JP"/>
        </w:rPr>
        <w:drawing>
          <wp:inline distT="0" distB="0" distL="0" distR="0" wp14:anchorId="0DFD3CF9" wp14:editId="2DF5506A">
            <wp:extent cx="6097905" cy="3128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905" cy="3128645"/>
                    </a:xfrm>
                    <a:prstGeom prst="rect">
                      <a:avLst/>
                    </a:prstGeom>
                  </pic:spPr>
                </pic:pic>
              </a:graphicData>
            </a:graphic>
          </wp:inline>
        </w:drawing>
      </w:r>
    </w:p>
    <w:p w:rsidR="001F0BAC" w:rsidRPr="00B006D8" w:rsidRDefault="001F0BAC" w:rsidP="001F0BAC">
      <w:pPr>
        <w:pStyle w:val="Subtitle"/>
        <w:ind w:left="720"/>
        <w:rPr>
          <w:lang w:val="en-US"/>
        </w:rPr>
      </w:pPr>
      <w:bookmarkStart w:id="49" w:name="_Toc521066832"/>
      <w:r>
        <w:rPr>
          <w:lang w:val="en-US"/>
        </w:rPr>
        <w:t>Hình 9.Biểu đồ usecase quản lý user</w:t>
      </w:r>
      <w:bookmarkEnd w:id="49"/>
    </w:p>
    <w:p w:rsidR="001F0BAC" w:rsidRDefault="001F0BAC" w:rsidP="00384A91">
      <w:pPr>
        <w:rPr>
          <w:lang w:eastAsia="x-none"/>
        </w:rPr>
      </w:pPr>
    </w:p>
    <w:p w:rsidR="00260F83" w:rsidRDefault="00F02603" w:rsidP="00384A91">
      <w:pPr>
        <w:rPr>
          <w:lang w:eastAsia="x-none"/>
        </w:rPr>
      </w:pPr>
      <w:r>
        <w:rPr>
          <w:lang w:eastAsia="x-none"/>
        </w:rPr>
        <w:t>Và các user có thể chat với nhau nữa.</w:t>
      </w:r>
    </w:p>
    <w:p w:rsidR="0017596D" w:rsidRPr="00AE1F27" w:rsidRDefault="0017596D" w:rsidP="0017596D">
      <w:pPr>
        <w:rPr>
          <w:lang w:eastAsia="x-none"/>
        </w:rPr>
      </w:pPr>
    </w:p>
    <w:p w:rsidR="0059103E" w:rsidRPr="0017596D" w:rsidRDefault="0059103E" w:rsidP="00BE0066">
      <w:pPr>
        <w:pStyle w:val="Heading1"/>
        <w:rPr>
          <w:lang w:val="en-US"/>
        </w:rPr>
      </w:pPr>
      <w:bookmarkStart w:id="50" w:name="_Toc521066863"/>
      <w:r>
        <w:t>Giao diện</w:t>
      </w:r>
      <w:bookmarkEnd w:id="50"/>
    </w:p>
    <w:p w:rsidR="0059103E" w:rsidRDefault="0017596D" w:rsidP="00BE0066">
      <w:pPr>
        <w:pStyle w:val="Heading2"/>
      </w:pPr>
      <w:bookmarkStart w:id="51" w:name="_Toc521066864"/>
      <w:r>
        <w:rPr>
          <w:lang w:val="en-US"/>
        </w:rPr>
        <w:t xml:space="preserve">1.3 </w:t>
      </w:r>
      <w:r w:rsidR="0059103E">
        <w:t>Màn hình</w:t>
      </w:r>
      <w:bookmarkEnd w:id="51"/>
    </w:p>
    <w:p w:rsidR="002038B6" w:rsidRDefault="002038B6" w:rsidP="002038B6">
      <w:pPr>
        <w:rPr>
          <w:lang w:val="x-none" w:eastAsia="x-none"/>
        </w:rPr>
      </w:pPr>
    </w:p>
    <w:p w:rsidR="0017596D" w:rsidRDefault="0017596D" w:rsidP="002038B6">
      <w:pPr>
        <w:rPr>
          <w:lang w:eastAsia="x-none"/>
        </w:rPr>
      </w:pPr>
      <w:r>
        <w:rPr>
          <w:lang w:eastAsia="x-none"/>
        </w:rPr>
        <w:t>Gồm có các màn hình:</w:t>
      </w:r>
    </w:p>
    <w:p w:rsidR="0017596D" w:rsidRDefault="0017596D" w:rsidP="00CC0B48">
      <w:pPr>
        <w:numPr>
          <w:ilvl w:val="0"/>
          <w:numId w:val="4"/>
        </w:numPr>
        <w:rPr>
          <w:lang w:eastAsia="x-none"/>
        </w:rPr>
      </w:pPr>
      <w:r>
        <w:rPr>
          <w:lang w:eastAsia="x-none"/>
        </w:rPr>
        <w:t>Hiện thị toàn bộ thread, cho phép thêm xóa sửa upload</w:t>
      </w:r>
    </w:p>
    <w:p w:rsidR="0017596D" w:rsidRDefault="0017596D" w:rsidP="00CC0B48">
      <w:pPr>
        <w:numPr>
          <w:ilvl w:val="0"/>
          <w:numId w:val="4"/>
        </w:numPr>
        <w:rPr>
          <w:lang w:eastAsia="x-none"/>
        </w:rPr>
      </w:pPr>
      <w:r>
        <w:rPr>
          <w:lang w:eastAsia="x-none"/>
        </w:rPr>
        <w:t>Hiện thị toàn bộ reply khi nhấn vào thread tương ứng, cho phép thêm xóa sửa</w:t>
      </w:r>
      <w:r w:rsidRPr="0017596D">
        <w:rPr>
          <w:lang w:eastAsia="x-none"/>
        </w:rPr>
        <w:t xml:space="preserve"> </w:t>
      </w:r>
      <w:r>
        <w:rPr>
          <w:lang w:eastAsia="x-none"/>
        </w:rPr>
        <w:t>upload</w:t>
      </w:r>
    </w:p>
    <w:p w:rsidR="00BE0066" w:rsidRDefault="00BE0066" w:rsidP="00CC0B48">
      <w:pPr>
        <w:numPr>
          <w:ilvl w:val="0"/>
          <w:numId w:val="4"/>
        </w:numPr>
        <w:rPr>
          <w:lang w:eastAsia="x-none"/>
        </w:rPr>
      </w:pPr>
      <w:r>
        <w:rPr>
          <w:lang w:eastAsia="x-none"/>
        </w:rPr>
        <w:t xml:space="preserve">Slidebar menu cho việc chat </w:t>
      </w:r>
    </w:p>
    <w:p w:rsidR="0017596D" w:rsidRDefault="0017596D" w:rsidP="00BE0066">
      <w:pPr>
        <w:rPr>
          <w:lang w:eastAsia="x-none"/>
        </w:rPr>
      </w:pPr>
    </w:p>
    <w:p w:rsidR="00BE0066" w:rsidRDefault="00BE0066" w:rsidP="00BE0066">
      <w:pPr>
        <w:rPr>
          <w:lang w:eastAsia="x-none"/>
        </w:rPr>
      </w:pPr>
    </w:p>
    <w:p w:rsidR="00BE0066" w:rsidRDefault="00BE0066" w:rsidP="00BE0066">
      <w:pPr>
        <w:rPr>
          <w:lang w:eastAsia="x-none"/>
        </w:rPr>
      </w:pPr>
    </w:p>
    <w:p w:rsidR="00BE0066" w:rsidRDefault="00BE0066" w:rsidP="00BE0066">
      <w:pPr>
        <w:rPr>
          <w:lang w:eastAsia="x-none"/>
        </w:rPr>
      </w:pPr>
    </w:p>
    <w:p w:rsidR="00BE0066" w:rsidRPr="0017596D" w:rsidRDefault="00BE0066" w:rsidP="00BE0066">
      <w:pPr>
        <w:rPr>
          <w:lang w:eastAsia="x-none"/>
        </w:rPr>
      </w:pPr>
    </w:p>
    <w:p w:rsidR="0049329C" w:rsidRDefault="0049329C" w:rsidP="0049329C">
      <w:pPr>
        <w:rPr>
          <w:lang w:eastAsia="x-none"/>
        </w:rPr>
      </w:pPr>
      <w:r>
        <w:rPr>
          <w:lang w:eastAsia="x-none"/>
        </w:rPr>
        <w:t xml:space="preserve">a) </w:t>
      </w:r>
      <w:r w:rsidR="00AA0EAD">
        <w:rPr>
          <w:lang w:eastAsia="x-none"/>
        </w:rPr>
        <w:t xml:space="preserve">Màn </w:t>
      </w:r>
      <w:r>
        <w:rPr>
          <w:lang w:eastAsia="x-none"/>
        </w:rPr>
        <w:t>hình chính liệt kê các thread.</w:t>
      </w:r>
    </w:p>
    <w:p w:rsidR="00554486" w:rsidRPr="0049329C" w:rsidRDefault="00554486" w:rsidP="0049329C">
      <w:pPr>
        <w:rPr>
          <w:lang w:eastAsia="x-none"/>
        </w:rPr>
      </w:pPr>
      <w:r>
        <w:rPr>
          <w:lang w:eastAsia="x-none"/>
        </w:rPr>
        <w:t>Màn hình này sẽ liệt kê toàn bộ các thread hiện có.</w:t>
      </w:r>
    </w:p>
    <w:p w:rsidR="0059103E" w:rsidRDefault="00B72FE1" w:rsidP="0059103E">
      <w:pPr>
        <w:rPr>
          <w:noProof/>
          <w:lang w:val="en-GB" w:eastAsia="ja-JP"/>
        </w:rPr>
      </w:pPr>
      <w:r w:rsidRPr="002038B6">
        <w:rPr>
          <w:noProof/>
          <w:lang w:val="en-GB" w:eastAsia="ja-JP"/>
        </w:rPr>
        <w:drawing>
          <wp:inline distT="0" distB="0" distL="0" distR="0" wp14:anchorId="4F534655" wp14:editId="48BE0A0A">
            <wp:extent cx="6102350" cy="318135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2350" cy="3181350"/>
                    </a:xfrm>
                    <a:prstGeom prst="rect">
                      <a:avLst/>
                    </a:prstGeom>
                    <a:noFill/>
                    <a:ln>
                      <a:noFill/>
                    </a:ln>
                  </pic:spPr>
                </pic:pic>
              </a:graphicData>
            </a:graphic>
          </wp:inline>
        </w:drawing>
      </w:r>
    </w:p>
    <w:p w:rsidR="001F0BAC" w:rsidRPr="001F0BAC" w:rsidRDefault="001F0BAC" w:rsidP="001F0BAC">
      <w:pPr>
        <w:pStyle w:val="Subtitle"/>
        <w:ind w:left="720"/>
        <w:rPr>
          <w:lang w:val="en-US"/>
        </w:rPr>
      </w:pPr>
      <w:bookmarkStart w:id="52" w:name="_Toc521066833"/>
      <w:r>
        <w:rPr>
          <w:lang w:val="en-US"/>
        </w:rPr>
        <w:lastRenderedPageBreak/>
        <w:t>Hình 10. Màn hình hiển thị thread</w:t>
      </w:r>
      <w:bookmarkEnd w:id="52"/>
    </w:p>
    <w:p w:rsidR="001F0BAC" w:rsidRPr="001F0BAC" w:rsidRDefault="001F0BAC" w:rsidP="0059103E">
      <w:pPr>
        <w:rPr>
          <w:noProof/>
          <w:lang w:eastAsia="ja-JP"/>
        </w:rPr>
      </w:pPr>
    </w:p>
    <w:p w:rsidR="00BE0066" w:rsidRDefault="00BE0066" w:rsidP="0059103E">
      <w:pPr>
        <w:rPr>
          <w:noProof/>
          <w:lang w:val="en-GB" w:eastAsia="ja-JP"/>
        </w:rPr>
      </w:pPr>
      <w:r>
        <w:rPr>
          <w:noProof/>
          <w:lang w:val="en-GB" w:eastAsia="ja-JP"/>
        </w:rPr>
        <w:t>Sau khi đăng nhập thì người dùng sẽ có quyền xem các thread hiện có, tạo thread mới. Cùng với đó là các nút cho phép edit và delete.</w:t>
      </w:r>
    </w:p>
    <w:p w:rsidR="0049329C" w:rsidRDefault="00AA0EAD" w:rsidP="0059103E">
      <w:pPr>
        <w:rPr>
          <w:noProof/>
          <w:lang w:val="en-GB" w:eastAsia="ja-JP"/>
        </w:rPr>
      </w:pPr>
      <w:r>
        <w:rPr>
          <w:noProof/>
          <w:lang w:val="en-GB" w:eastAsia="ja-JP"/>
        </w:rPr>
        <w:t xml:space="preserve">b) </w:t>
      </w:r>
      <w:r w:rsidR="0049329C">
        <w:rPr>
          <w:noProof/>
          <w:lang w:val="en-GB" w:eastAsia="ja-JP"/>
        </w:rPr>
        <w:t xml:space="preserve">Màn hình </w:t>
      </w:r>
      <w:r>
        <w:rPr>
          <w:noProof/>
          <w:lang w:val="en-GB" w:eastAsia="ja-JP"/>
        </w:rPr>
        <w:t>tạo thread</w:t>
      </w:r>
    </w:p>
    <w:p w:rsidR="00554486" w:rsidRDefault="00554486" w:rsidP="0059103E">
      <w:pPr>
        <w:rPr>
          <w:noProof/>
          <w:lang w:val="en-GB" w:eastAsia="ja-JP"/>
        </w:rPr>
      </w:pPr>
      <w:r>
        <w:rPr>
          <w:noProof/>
          <w:lang w:val="en-GB" w:eastAsia="ja-JP"/>
        </w:rPr>
        <w:t>Nhấn vào Nút Create New Thread thì 1 modal sẽ hiện ra cho phép người dùng nhập nội dung thread. Người dùng cũng có thể upload hình hoặc video (Không bắt buộc).</w:t>
      </w:r>
    </w:p>
    <w:p w:rsidR="00554486" w:rsidRDefault="00554486" w:rsidP="0059103E">
      <w:pPr>
        <w:rPr>
          <w:noProof/>
          <w:lang w:val="en-GB" w:eastAsia="ja-JP"/>
        </w:rPr>
      </w:pPr>
      <w:r>
        <w:rPr>
          <w:noProof/>
          <w:lang w:val="en-GB" w:eastAsia="ja-JP"/>
        </w:rPr>
        <w:t>Nội dung là 1 string có giới hạn 168 ký tự.</w:t>
      </w:r>
      <w:r w:rsidR="000A6103">
        <w:rPr>
          <w:noProof/>
          <w:lang w:val="en-GB" w:eastAsia="ja-JP"/>
        </w:rPr>
        <w:t xml:space="preserve"> Tương ứng với thuộc tính Content trong table Thread.</w:t>
      </w:r>
    </w:p>
    <w:p w:rsidR="00AA0EAD" w:rsidRDefault="00B72FE1" w:rsidP="0059103E">
      <w:pPr>
        <w:rPr>
          <w:noProof/>
          <w:lang w:val="en-GB" w:eastAsia="ja-JP"/>
        </w:rPr>
      </w:pPr>
      <w:r w:rsidRPr="002038B6">
        <w:rPr>
          <w:noProof/>
          <w:lang w:val="en-GB" w:eastAsia="ja-JP"/>
        </w:rPr>
        <w:drawing>
          <wp:inline distT="0" distB="0" distL="0" distR="0" wp14:anchorId="3D93EF55" wp14:editId="6F517794">
            <wp:extent cx="6102350" cy="33909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2350" cy="3390900"/>
                    </a:xfrm>
                    <a:prstGeom prst="rect">
                      <a:avLst/>
                    </a:prstGeom>
                    <a:noFill/>
                    <a:ln>
                      <a:noFill/>
                    </a:ln>
                  </pic:spPr>
                </pic:pic>
              </a:graphicData>
            </a:graphic>
          </wp:inline>
        </w:drawing>
      </w:r>
    </w:p>
    <w:p w:rsidR="001F0BAC" w:rsidRPr="001F0BAC" w:rsidRDefault="001F0BAC" w:rsidP="001F0BAC">
      <w:pPr>
        <w:pStyle w:val="Subtitle"/>
        <w:ind w:left="720"/>
        <w:rPr>
          <w:lang w:val="en-US"/>
        </w:rPr>
      </w:pPr>
      <w:bookmarkStart w:id="53" w:name="_Toc521066834"/>
      <w:r>
        <w:rPr>
          <w:lang w:val="en-US"/>
        </w:rPr>
        <w:t>Hình 11. Màn hình tạo thead</w:t>
      </w:r>
      <w:bookmarkEnd w:id="53"/>
    </w:p>
    <w:p w:rsidR="00554486" w:rsidRPr="001F0BAC" w:rsidRDefault="00554486" w:rsidP="0059103E">
      <w:pPr>
        <w:rPr>
          <w:noProof/>
          <w:lang w:eastAsia="ja-JP"/>
        </w:rPr>
      </w:pPr>
    </w:p>
    <w:p w:rsidR="00554486" w:rsidRDefault="00554486" w:rsidP="0059103E">
      <w:pPr>
        <w:rPr>
          <w:noProof/>
          <w:lang w:val="en-GB" w:eastAsia="ja-JP"/>
        </w:rPr>
      </w:pPr>
    </w:p>
    <w:p w:rsidR="00554486" w:rsidRDefault="00554486" w:rsidP="00554486">
      <w:pPr>
        <w:tabs>
          <w:tab w:val="left" w:pos="5760"/>
        </w:tabs>
        <w:rPr>
          <w:noProof/>
          <w:lang w:val="en-GB" w:eastAsia="ja-JP"/>
        </w:rPr>
      </w:pPr>
      <w:r>
        <w:rPr>
          <w:noProof/>
          <w:lang w:val="en-GB" w:eastAsia="ja-JP"/>
        </w:rPr>
        <w:t>Khi người dùng tạo thread click vào nút sửa thì sẽ hiện ra modal sửa</w:t>
      </w:r>
    </w:p>
    <w:p w:rsidR="00554486" w:rsidRDefault="00B72FE1" w:rsidP="00554486">
      <w:pPr>
        <w:tabs>
          <w:tab w:val="left" w:pos="5760"/>
        </w:tabs>
        <w:rPr>
          <w:noProof/>
          <w:lang w:val="en-GB" w:eastAsia="ja-JP"/>
        </w:rPr>
      </w:pPr>
      <w:r w:rsidRPr="00554486">
        <w:rPr>
          <w:noProof/>
          <w:lang w:val="en-GB" w:eastAsia="ja-JP"/>
        </w:rPr>
        <w:lastRenderedPageBreak/>
        <w:drawing>
          <wp:inline distT="0" distB="0" distL="0" distR="0" wp14:anchorId="23655198" wp14:editId="00F7EC32">
            <wp:extent cx="6096000" cy="29718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0" cy="2971800"/>
                    </a:xfrm>
                    <a:prstGeom prst="rect">
                      <a:avLst/>
                    </a:prstGeom>
                    <a:noFill/>
                    <a:ln>
                      <a:noFill/>
                    </a:ln>
                  </pic:spPr>
                </pic:pic>
              </a:graphicData>
            </a:graphic>
          </wp:inline>
        </w:drawing>
      </w:r>
    </w:p>
    <w:p w:rsidR="001F0BAC" w:rsidRPr="001F0BAC" w:rsidRDefault="001F0BAC" w:rsidP="001F0BAC">
      <w:pPr>
        <w:pStyle w:val="Subtitle"/>
        <w:ind w:left="720"/>
        <w:rPr>
          <w:lang w:val="en-US"/>
        </w:rPr>
      </w:pPr>
      <w:bookmarkStart w:id="54" w:name="_Toc521066835"/>
      <w:r>
        <w:rPr>
          <w:lang w:val="en-US"/>
        </w:rPr>
        <w:t>Hình 12. Màn hình sửa thead</w:t>
      </w:r>
      <w:bookmarkEnd w:id="54"/>
    </w:p>
    <w:p w:rsidR="001F0BAC" w:rsidRDefault="001F0BAC" w:rsidP="00554486">
      <w:pPr>
        <w:tabs>
          <w:tab w:val="left" w:pos="5760"/>
        </w:tabs>
        <w:rPr>
          <w:noProof/>
          <w:lang w:val="en-GB" w:eastAsia="ja-JP"/>
        </w:rPr>
      </w:pPr>
    </w:p>
    <w:p w:rsidR="00554486" w:rsidRDefault="00554486" w:rsidP="00554486">
      <w:pPr>
        <w:tabs>
          <w:tab w:val="left" w:pos="5760"/>
        </w:tabs>
        <w:rPr>
          <w:noProof/>
          <w:lang w:val="en-GB" w:eastAsia="ja-JP"/>
        </w:rPr>
      </w:pPr>
      <w:r>
        <w:rPr>
          <w:noProof/>
          <w:lang w:val="en-GB" w:eastAsia="ja-JP"/>
        </w:rPr>
        <w:t>Người dùng chỉ được sửa</w:t>
      </w:r>
      <w:r w:rsidR="002C1966">
        <w:rPr>
          <w:noProof/>
          <w:lang w:val="en-GB" w:eastAsia="ja-JP"/>
        </w:rPr>
        <w:t xml:space="preserve"> nội dung</w:t>
      </w:r>
      <w:r>
        <w:rPr>
          <w:noProof/>
          <w:lang w:val="en-GB" w:eastAsia="ja-JP"/>
        </w:rPr>
        <w:t>.</w:t>
      </w:r>
      <w:r w:rsidR="000A6103">
        <w:rPr>
          <w:noProof/>
          <w:lang w:val="en-GB" w:eastAsia="ja-JP"/>
        </w:rPr>
        <w:t xml:space="preserve"> Không được sửa hình.</w:t>
      </w:r>
    </w:p>
    <w:p w:rsidR="002038B6" w:rsidRDefault="002038B6" w:rsidP="0059103E">
      <w:pPr>
        <w:rPr>
          <w:noProof/>
          <w:lang w:val="en-GB" w:eastAsia="ja-JP"/>
        </w:rPr>
      </w:pPr>
    </w:p>
    <w:p w:rsidR="00AA0EAD" w:rsidRDefault="00AA0EAD" w:rsidP="0059103E">
      <w:pPr>
        <w:rPr>
          <w:noProof/>
          <w:lang w:val="en-GB" w:eastAsia="ja-JP"/>
        </w:rPr>
      </w:pPr>
      <w:r>
        <w:rPr>
          <w:noProof/>
          <w:lang w:val="en-GB" w:eastAsia="ja-JP"/>
        </w:rPr>
        <w:t>c) Màn hình chi tiết trong thread</w:t>
      </w:r>
    </w:p>
    <w:p w:rsidR="00EC1059" w:rsidRDefault="00EC1059" w:rsidP="0059103E">
      <w:pPr>
        <w:rPr>
          <w:noProof/>
          <w:lang w:val="en-GB" w:eastAsia="ja-JP"/>
        </w:rPr>
      </w:pPr>
      <w:r>
        <w:rPr>
          <w:noProof/>
          <w:lang w:val="en-GB" w:eastAsia="ja-JP"/>
        </w:rPr>
        <w:t>Khi nhấn vào 1 thread bất kì thì sẽ đi vào trong thread đấy.</w:t>
      </w:r>
    </w:p>
    <w:p w:rsidR="00EC1059" w:rsidRDefault="00EC1059" w:rsidP="0059103E">
      <w:pPr>
        <w:rPr>
          <w:noProof/>
          <w:lang w:val="en-GB" w:eastAsia="ja-JP"/>
        </w:rPr>
      </w:pPr>
      <w:r>
        <w:rPr>
          <w:noProof/>
          <w:lang w:val="en-GB" w:eastAsia="ja-JP"/>
        </w:rPr>
        <w:t xml:space="preserve">Trong thread sẽ liệt kê toàn bộ reply của thread tương ứng. </w:t>
      </w:r>
    </w:p>
    <w:p w:rsidR="00AA0EAD" w:rsidRDefault="00B72FE1" w:rsidP="0059103E">
      <w:pPr>
        <w:rPr>
          <w:noProof/>
          <w:lang w:val="en-GB" w:eastAsia="ja-JP"/>
        </w:rPr>
      </w:pPr>
      <w:r w:rsidRPr="002038B6">
        <w:rPr>
          <w:noProof/>
          <w:lang w:val="en-GB" w:eastAsia="ja-JP"/>
        </w:rPr>
        <w:drawing>
          <wp:inline distT="0" distB="0" distL="0" distR="0" wp14:anchorId="422CE194" wp14:editId="4ED6B312">
            <wp:extent cx="6102350" cy="24384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2350" cy="2438400"/>
                    </a:xfrm>
                    <a:prstGeom prst="rect">
                      <a:avLst/>
                    </a:prstGeom>
                    <a:noFill/>
                    <a:ln>
                      <a:noFill/>
                    </a:ln>
                  </pic:spPr>
                </pic:pic>
              </a:graphicData>
            </a:graphic>
          </wp:inline>
        </w:drawing>
      </w:r>
    </w:p>
    <w:p w:rsidR="001F0BAC" w:rsidRPr="001F0BAC" w:rsidRDefault="001F0BAC" w:rsidP="001F0BAC">
      <w:pPr>
        <w:pStyle w:val="Subtitle"/>
        <w:ind w:left="720"/>
        <w:rPr>
          <w:lang w:val="en-US"/>
        </w:rPr>
      </w:pPr>
      <w:bookmarkStart w:id="55" w:name="_Toc521066836"/>
      <w:r>
        <w:rPr>
          <w:lang w:val="en-US"/>
        </w:rPr>
        <w:t>Hình 13. Màn hình xem reply/chi tiết thread</w:t>
      </w:r>
      <w:bookmarkEnd w:id="55"/>
    </w:p>
    <w:p w:rsidR="001F0BAC" w:rsidRDefault="001F0BAC" w:rsidP="0059103E">
      <w:pPr>
        <w:rPr>
          <w:noProof/>
          <w:lang w:val="en-GB" w:eastAsia="ja-JP"/>
        </w:rPr>
      </w:pPr>
    </w:p>
    <w:p w:rsidR="00AA0EAD" w:rsidRDefault="00AA0EAD" w:rsidP="0059103E">
      <w:pPr>
        <w:rPr>
          <w:noProof/>
          <w:lang w:val="en-GB" w:eastAsia="ja-JP"/>
        </w:rPr>
      </w:pPr>
      <w:r>
        <w:rPr>
          <w:noProof/>
          <w:lang w:val="en-GB" w:eastAsia="ja-JP"/>
        </w:rPr>
        <w:t>d) Màn hình tạo/edit reply mới trong thread</w:t>
      </w:r>
    </w:p>
    <w:p w:rsidR="00EC1059" w:rsidRDefault="00EC1059" w:rsidP="0059103E">
      <w:pPr>
        <w:rPr>
          <w:noProof/>
          <w:lang w:val="en-GB" w:eastAsia="ja-JP"/>
        </w:rPr>
      </w:pPr>
      <w:r>
        <w:rPr>
          <w:noProof/>
          <w:lang w:val="en-GB" w:eastAsia="ja-JP"/>
        </w:rPr>
        <w:lastRenderedPageBreak/>
        <w:t>Tương tự như tạo mới thread. Người dùng cũng có thể tạo/edit reply như thread.</w:t>
      </w:r>
    </w:p>
    <w:p w:rsidR="00AA0EAD" w:rsidRDefault="00B72FE1" w:rsidP="0059103E">
      <w:pPr>
        <w:rPr>
          <w:noProof/>
          <w:lang w:val="en-GB" w:eastAsia="ja-JP"/>
        </w:rPr>
      </w:pPr>
      <w:r w:rsidRPr="002038B6">
        <w:rPr>
          <w:noProof/>
          <w:lang w:val="en-GB" w:eastAsia="ja-JP"/>
        </w:rPr>
        <w:drawing>
          <wp:inline distT="0" distB="0" distL="0" distR="0" wp14:anchorId="1DA0A9B6" wp14:editId="379B5B5F">
            <wp:extent cx="6089650" cy="2927350"/>
            <wp:effectExtent l="0" t="0" r="6350" b="635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9650" cy="2927350"/>
                    </a:xfrm>
                    <a:prstGeom prst="rect">
                      <a:avLst/>
                    </a:prstGeom>
                    <a:noFill/>
                    <a:ln>
                      <a:noFill/>
                    </a:ln>
                  </pic:spPr>
                </pic:pic>
              </a:graphicData>
            </a:graphic>
          </wp:inline>
        </w:drawing>
      </w:r>
    </w:p>
    <w:p w:rsidR="001F0BAC" w:rsidRPr="001F0BAC" w:rsidRDefault="001F0BAC" w:rsidP="001F0BAC">
      <w:pPr>
        <w:pStyle w:val="Subtitle"/>
        <w:ind w:left="720"/>
        <w:rPr>
          <w:lang w:val="en-US"/>
        </w:rPr>
      </w:pPr>
      <w:bookmarkStart w:id="56" w:name="_Toc521066837"/>
      <w:r>
        <w:rPr>
          <w:lang w:val="en-US"/>
        </w:rPr>
        <w:t>Hình 14. Màn hình tạo reply</w:t>
      </w:r>
      <w:bookmarkEnd w:id="56"/>
    </w:p>
    <w:p w:rsidR="002038B6" w:rsidRDefault="002038B6" w:rsidP="0059103E">
      <w:pPr>
        <w:rPr>
          <w:i/>
          <w:color w:val="0070C0"/>
        </w:rPr>
      </w:pPr>
    </w:p>
    <w:p w:rsidR="00A52AF5" w:rsidRDefault="002038B6" w:rsidP="00A52AF5">
      <w:pPr>
        <w:rPr>
          <w:lang w:eastAsia="x-none"/>
        </w:rPr>
      </w:pPr>
      <w:r>
        <w:rPr>
          <w:lang w:eastAsia="x-none"/>
        </w:rPr>
        <w:t>e) Delete</w:t>
      </w:r>
    </w:p>
    <w:p w:rsidR="00EC1059" w:rsidRDefault="00EC1059" w:rsidP="00A52AF5">
      <w:pPr>
        <w:rPr>
          <w:lang w:eastAsia="x-none"/>
        </w:rPr>
      </w:pPr>
      <w:r>
        <w:rPr>
          <w:lang w:eastAsia="x-none"/>
        </w:rPr>
        <w:t xml:space="preserve">Khi nhấn nút delete 1 màn hình xác nhận sẽ hiện ra hỏi người dùng có chắc chắn xóa hay </w:t>
      </w:r>
      <w:proofErr w:type="gramStart"/>
      <w:r>
        <w:rPr>
          <w:lang w:eastAsia="x-none"/>
        </w:rPr>
        <w:t>ko</w:t>
      </w:r>
      <w:proofErr w:type="gramEnd"/>
      <w:r>
        <w:rPr>
          <w:lang w:eastAsia="x-none"/>
        </w:rPr>
        <w:t>.</w:t>
      </w:r>
    </w:p>
    <w:p w:rsidR="00EC1059" w:rsidRDefault="00EC1059" w:rsidP="00A52AF5">
      <w:pPr>
        <w:rPr>
          <w:lang w:eastAsia="x-none"/>
        </w:rPr>
      </w:pPr>
      <w:r>
        <w:rPr>
          <w:lang w:eastAsia="x-none"/>
        </w:rPr>
        <w:t>Khi đồng ý thì ABP sẽ xóa</w:t>
      </w:r>
      <w:r w:rsidR="000A6103">
        <w:rPr>
          <w:lang w:eastAsia="x-none"/>
        </w:rPr>
        <w:t xml:space="preserve"> reply</w:t>
      </w:r>
      <w:r>
        <w:rPr>
          <w:lang w:eastAsia="x-none"/>
        </w:rPr>
        <w:t xml:space="preserve"> khỏi danh sách </w:t>
      </w:r>
      <w:r w:rsidR="000A6103">
        <w:rPr>
          <w:lang w:eastAsia="x-none"/>
        </w:rPr>
        <w:t xml:space="preserve">hiển thị </w:t>
      </w:r>
      <w:r>
        <w:rPr>
          <w:lang w:eastAsia="x-none"/>
        </w:rPr>
        <w:t>nhưng soft delete không xóa khỏi database.</w:t>
      </w:r>
    </w:p>
    <w:p w:rsidR="002038B6" w:rsidRDefault="00B72FE1" w:rsidP="00A52AF5">
      <w:pPr>
        <w:rPr>
          <w:lang w:eastAsia="x-none"/>
        </w:rPr>
      </w:pPr>
      <w:r w:rsidRPr="002038B6">
        <w:rPr>
          <w:noProof/>
          <w:lang w:val="en-GB" w:eastAsia="ja-JP"/>
        </w:rPr>
        <w:drawing>
          <wp:inline distT="0" distB="0" distL="0" distR="0" wp14:anchorId="5E0D2473" wp14:editId="393C40EB">
            <wp:extent cx="6102350" cy="321945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2350" cy="3219450"/>
                    </a:xfrm>
                    <a:prstGeom prst="rect">
                      <a:avLst/>
                    </a:prstGeom>
                    <a:noFill/>
                    <a:ln>
                      <a:noFill/>
                    </a:ln>
                  </pic:spPr>
                </pic:pic>
              </a:graphicData>
            </a:graphic>
          </wp:inline>
        </w:drawing>
      </w:r>
    </w:p>
    <w:p w:rsidR="001F0BAC" w:rsidRPr="001F0BAC" w:rsidRDefault="001F0BAC" w:rsidP="001F0BAC">
      <w:pPr>
        <w:pStyle w:val="Subtitle"/>
        <w:ind w:left="720"/>
        <w:rPr>
          <w:lang w:val="en-US"/>
        </w:rPr>
      </w:pPr>
      <w:bookmarkStart w:id="57" w:name="_Toc521066838"/>
      <w:r>
        <w:rPr>
          <w:lang w:val="en-US"/>
        </w:rPr>
        <w:t>Hình 1</w:t>
      </w:r>
      <w:r w:rsidR="00401454">
        <w:rPr>
          <w:lang w:val="en-US"/>
        </w:rPr>
        <w:t>5</w:t>
      </w:r>
      <w:r>
        <w:rPr>
          <w:lang w:val="en-US"/>
        </w:rPr>
        <w:t xml:space="preserve">. Màn hình </w:t>
      </w:r>
      <w:r w:rsidR="00A31905">
        <w:rPr>
          <w:lang w:val="en-US"/>
        </w:rPr>
        <w:t>Delete</w:t>
      </w:r>
      <w:r>
        <w:rPr>
          <w:lang w:val="en-US"/>
        </w:rPr>
        <w:t xml:space="preserve"> </w:t>
      </w:r>
      <w:r w:rsidR="00A31905">
        <w:rPr>
          <w:lang w:val="en-US"/>
        </w:rPr>
        <w:t>thread</w:t>
      </w:r>
      <w:bookmarkEnd w:id="57"/>
    </w:p>
    <w:p w:rsidR="0063116F" w:rsidRDefault="0063116F" w:rsidP="00A52AF5">
      <w:pPr>
        <w:rPr>
          <w:lang w:eastAsia="x-none"/>
        </w:rPr>
      </w:pPr>
    </w:p>
    <w:p w:rsidR="0063116F" w:rsidRDefault="0063116F" w:rsidP="00A52AF5">
      <w:pPr>
        <w:rPr>
          <w:lang w:eastAsia="x-none"/>
        </w:rPr>
      </w:pPr>
    </w:p>
    <w:p w:rsidR="0063116F" w:rsidRDefault="0063116F" w:rsidP="00A52AF5">
      <w:pPr>
        <w:rPr>
          <w:lang w:eastAsia="x-none"/>
        </w:rPr>
      </w:pPr>
    </w:p>
    <w:p w:rsidR="0063116F" w:rsidRDefault="0063116F" w:rsidP="00A52AF5">
      <w:pPr>
        <w:rPr>
          <w:lang w:eastAsia="x-none"/>
        </w:rPr>
      </w:pPr>
    </w:p>
    <w:p w:rsidR="00A52AF5" w:rsidRDefault="0063116F" w:rsidP="00A52AF5">
      <w:pPr>
        <w:rPr>
          <w:lang w:eastAsia="x-none"/>
        </w:rPr>
      </w:pPr>
      <w:r>
        <w:rPr>
          <w:lang w:eastAsia="x-none"/>
        </w:rPr>
        <w:t>f) Menu chat</w:t>
      </w:r>
    </w:p>
    <w:p w:rsidR="0063116F" w:rsidRDefault="0063116F" w:rsidP="00A52AF5">
      <w:pPr>
        <w:rPr>
          <w:lang w:eastAsia="x-none"/>
        </w:rPr>
      </w:pPr>
      <w:r>
        <w:rPr>
          <w:noProof/>
          <w:lang w:val="en-GB" w:eastAsia="ja-JP"/>
        </w:rPr>
        <w:drawing>
          <wp:inline distT="0" distB="0" distL="0" distR="0" wp14:anchorId="28EE319B" wp14:editId="33BE0269">
            <wp:extent cx="374332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325" cy="3143250"/>
                    </a:xfrm>
                    <a:prstGeom prst="rect">
                      <a:avLst/>
                    </a:prstGeom>
                  </pic:spPr>
                </pic:pic>
              </a:graphicData>
            </a:graphic>
          </wp:inline>
        </w:drawing>
      </w:r>
    </w:p>
    <w:p w:rsidR="00585C23" w:rsidRPr="00585C23" w:rsidRDefault="00585C23" w:rsidP="00585C23">
      <w:pPr>
        <w:pStyle w:val="Subtitle"/>
        <w:ind w:left="720"/>
        <w:rPr>
          <w:lang w:val="en-US"/>
        </w:rPr>
      </w:pPr>
      <w:bookmarkStart w:id="58" w:name="_Toc521066839"/>
      <w:r>
        <w:rPr>
          <w:lang w:val="en-US"/>
        </w:rPr>
        <w:t>Hình 16. khung chat</w:t>
      </w:r>
      <w:bookmarkEnd w:id="58"/>
    </w:p>
    <w:p w:rsidR="00A52AF5" w:rsidRDefault="0063116F" w:rsidP="00A52AF5">
      <w:pPr>
        <w:rPr>
          <w:lang w:eastAsia="x-none"/>
        </w:rPr>
      </w:pPr>
      <w:r>
        <w:rPr>
          <w:lang w:eastAsia="x-none"/>
        </w:rPr>
        <w:t>Cho phép người dùng tìm và chọn user khác rồi cho phép chat khi chọn người dùng đó.</w:t>
      </w:r>
    </w:p>
    <w:p w:rsidR="000A6103" w:rsidRPr="00A52AF5" w:rsidRDefault="000A6103" w:rsidP="00A52AF5">
      <w:pPr>
        <w:rPr>
          <w:lang w:eastAsia="x-none"/>
        </w:rPr>
      </w:pPr>
    </w:p>
    <w:p w:rsidR="00AD1A43" w:rsidRDefault="00A93148" w:rsidP="00AA0EAD">
      <w:pPr>
        <w:pStyle w:val="Heading3"/>
        <w:numPr>
          <w:ilvl w:val="0"/>
          <w:numId w:val="0"/>
        </w:numPr>
      </w:pPr>
      <w:bookmarkStart w:id="59" w:name="_Toc521066865"/>
      <w:r>
        <w:rPr>
          <w:lang w:val="en-US"/>
        </w:rPr>
        <w:t>Mô tả chức năng</w:t>
      </w:r>
      <w:bookmarkEnd w:id="59"/>
      <w:r>
        <w:rPr>
          <w:lang w:val="en-US"/>
        </w:rPr>
        <w:t xml:space="preserve"> </w:t>
      </w:r>
    </w:p>
    <w:p w:rsidR="00F96492" w:rsidRDefault="002038B6" w:rsidP="00CC0B48">
      <w:pPr>
        <w:numPr>
          <w:ilvl w:val="0"/>
          <w:numId w:val="3"/>
        </w:numPr>
        <w:jc w:val="both"/>
      </w:pPr>
      <w:r>
        <w:t>Cho phép người dùng tạo thread, trong mỗi thread cho phép tạo reply.</w:t>
      </w:r>
    </w:p>
    <w:p w:rsidR="00701433" w:rsidRDefault="002038B6" w:rsidP="00CC0B48">
      <w:pPr>
        <w:numPr>
          <w:ilvl w:val="0"/>
          <w:numId w:val="3"/>
        </w:numPr>
        <w:jc w:val="both"/>
      </w:pPr>
      <w:r>
        <w:t>Đầy đủ các chức năng thêm xóa và sửa.</w:t>
      </w:r>
    </w:p>
    <w:p w:rsidR="002038B6" w:rsidRDefault="002038B6" w:rsidP="00CC0B48">
      <w:pPr>
        <w:numPr>
          <w:ilvl w:val="0"/>
          <w:numId w:val="3"/>
        </w:numPr>
        <w:jc w:val="both"/>
      </w:pPr>
      <w:r>
        <w:t>Ai cũng có thể xem thread và reply nhưng chỉ user tạo thread hay reply mới được quyền xóa, sửa.</w:t>
      </w:r>
    </w:p>
    <w:p w:rsidR="002038B6" w:rsidRDefault="002038B6" w:rsidP="00CC0B48">
      <w:pPr>
        <w:numPr>
          <w:ilvl w:val="0"/>
          <w:numId w:val="3"/>
        </w:numPr>
        <w:jc w:val="both"/>
      </w:pPr>
      <w:r>
        <w:t xml:space="preserve">Cho phép upload hình, gif, video mp4, webm kèm </w:t>
      </w:r>
      <w:proofErr w:type="gramStart"/>
      <w:r>
        <w:t>theo</w:t>
      </w:r>
      <w:proofErr w:type="gramEnd"/>
      <w:r>
        <w:t xml:space="preserve"> text.</w:t>
      </w:r>
      <w:r w:rsidR="00D65A6C">
        <w:t xml:space="preserve"> Có kiểm tra lọc file.</w:t>
      </w:r>
    </w:p>
    <w:p w:rsidR="002038B6" w:rsidRDefault="00D65A6C" w:rsidP="00CC0B48">
      <w:pPr>
        <w:numPr>
          <w:ilvl w:val="0"/>
          <w:numId w:val="3"/>
        </w:numPr>
        <w:jc w:val="both"/>
      </w:pPr>
      <w:r>
        <w:t>Liệt kê và hiển thị toàn bộ danh sách thead và reply hiện có.</w:t>
      </w:r>
    </w:p>
    <w:p w:rsidR="00DA1867" w:rsidRDefault="00DA1867" w:rsidP="00CC0B48">
      <w:pPr>
        <w:numPr>
          <w:ilvl w:val="0"/>
          <w:numId w:val="3"/>
        </w:numPr>
        <w:jc w:val="both"/>
      </w:pPr>
      <w:r>
        <w:t>Chat giữa các user</w:t>
      </w:r>
    </w:p>
    <w:p w:rsidR="00DA1867" w:rsidRDefault="0000292F" w:rsidP="00CC0B48">
      <w:pPr>
        <w:numPr>
          <w:ilvl w:val="0"/>
          <w:numId w:val="3"/>
        </w:numPr>
        <w:jc w:val="both"/>
      </w:pPr>
      <w:r>
        <w:t>Khi có thay đổi thread hoặc reply thì server sẽ update xuống client trong realtime</w:t>
      </w:r>
    </w:p>
    <w:p w:rsidR="00AE1F27" w:rsidRDefault="00AE1F27" w:rsidP="00AE1F27">
      <w:pPr>
        <w:ind w:left="720"/>
        <w:jc w:val="both"/>
      </w:pPr>
    </w:p>
    <w:p w:rsidR="001F0BAC" w:rsidRDefault="001F0BAC" w:rsidP="00AE1F27">
      <w:pPr>
        <w:ind w:left="720"/>
        <w:jc w:val="both"/>
      </w:pPr>
    </w:p>
    <w:p w:rsidR="001F0BAC" w:rsidRDefault="001F0BAC" w:rsidP="00AE1F27">
      <w:pPr>
        <w:ind w:left="720"/>
        <w:jc w:val="both"/>
      </w:pPr>
    </w:p>
    <w:p w:rsidR="001F0BAC" w:rsidRDefault="001F0BAC" w:rsidP="00AE1F27">
      <w:pPr>
        <w:ind w:left="720"/>
        <w:jc w:val="both"/>
      </w:pPr>
    </w:p>
    <w:p w:rsidR="001F0BAC" w:rsidRDefault="001F0BAC" w:rsidP="00AE1F27">
      <w:pPr>
        <w:ind w:left="720"/>
        <w:jc w:val="both"/>
      </w:pPr>
    </w:p>
    <w:p w:rsidR="00AE1F27" w:rsidRDefault="00215192" w:rsidP="00215192">
      <w:pPr>
        <w:pStyle w:val="Heading1"/>
      </w:pPr>
      <w:bookmarkStart w:id="60" w:name="_Toc521066866"/>
      <w:r>
        <w:rPr>
          <w:lang w:val="en-US"/>
        </w:rPr>
        <w:t>Xây dựng chương trình</w:t>
      </w:r>
      <w:bookmarkEnd w:id="60"/>
    </w:p>
    <w:p w:rsidR="0000292F" w:rsidRDefault="00215192" w:rsidP="00215192">
      <w:pPr>
        <w:pStyle w:val="Heading2"/>
      </w:pPr>
      <w:bookmarkStart w:id="61" w:name="_Toc521066867"/>
      <w:r>
        <w:rPr>
          <w:lang w:val="en-US"/>
        </w:rPr>
        <w:t>Cấu trúc phân chia công việc (WBS)</w:t>
      </w:r>
      <w:bookmarkEnd w:id="61"/>
    </w:p>
    <w:p w:rsidR="0000292F" w:rsidRPr="00215192" w:rsidRDefault="00215192" w:rsidP="00A93148">
      <w:pPr>
        <w:rPr>
          <w:i/>
          <w:color w:val="0070C0"/>
          <w:lang w:val="x-none"/>
        </w:rPr>
      </w:pPr>
      <w:r>
        <w:rPr>
          <w:noProof/>
          <w:lang w:val="en-GB" w:eastAsia="ja-JP"/>
        </w:rPr>
        <w:drawing>
          <wp:inline distT="0" distB="0" distL="0" distR="0" wp14:anchorId="02286907" wp14:editId="48B1D456">
            <wp:extent cx="6097905" cy="4656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7905" cy="4656455"/>
                    </a:xfrm>
                    <a:prstGeom prst="rect">
                      <a:avLst/>
                    </a:prstGeom>
                  </pic:spPr>
                </pic:pic>
              </a:graphicData>
            </a:graphic>
          </wp:inline>
        </w:drawing>
      </w:r>
    </w:p>
    <w:p w:rsidR="0000292F" w:rsidRPr="004E4D66" w:rsidRDefault="004E4D66" w:rsidP="004E4D66">
      <w:pPr>
        <w:pStyle w:val="Subtitle"/>
        <w:ind w:left="720"/>
        <w:rPr>
          <w:lang w:val="en-US"/>
        </w:rPr>
      </w:pPr>
      <w:bookmarkStart w:id="62" w:name="_Toc521066840"/>
      <w:r>
        <w:rPr>
          <w:lang w:val="en-US"/>
        </w:rPr>
        <w:t>Hình 17. cấu trúc thực hiện chương trình</w:t>
      </w:r>
      <w:bookmarkEnd w:id="62"/>
    </w:p>
    <w:p w:rsidR="00BC7B66" w:rsidRPr="00BC7B66" w:rsidRDefault="001F0BAC" w:rsidP="00BC7B66">
      <w:pPr>
        <w:pStyle w:val="Heading2"/>
      </w:pPr>
      <w:bookmarkStart w:id="63" w:name="_Toc521066868"/>
      <w:r>
        <w:rPr>
          <w:lang w:val="en-US"/>
        </w:rPr>
        <w:t>Kế hoạch dự định</w:t>
      </w:r>
      <w:bookmarkEnd w:id="63"/>
    </w:p>
    <w:p w:rsidR="00AE1F27" w:rsidRDefault="00AE1F27" w:rsidP="001F0BAC">
      <w:pPr>
        <w:pStyle w:val="Heading3"/>
      </w:pPr>
      <w:bookmarkStart w:id="64" w:name="_Toc521066869"/>
      <w:r>
        <w:t>DANH SÁCH CÔNG VIỆC</w:t>
      </w:r>
      <w:bookmarkEnd w:id="64"/>
      <w:r>
        <w:t xml:space="preserve"> </w:t>
      </w:r>
    </w:p>
    <w:tbl>
      <w:tblPr>
        <w:tblW w:w="4956" w:type="pct"/>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571"/>
        <w:gridCol w:w="2237"/>
        <w:gridCol w:w="1833"/>
        <w:gridCol w:w="1833"/>
        <w:gridCol w:w="3035"/>
      </w:tblGrid>
      <w:tr w:rsidR="00AE1F27" w:rsidRPr="00B975B5" w:rsidTr="00D65A6C">
        <w:trPr>
          <w:trHeight w:val="440"/>
          <w:tblHeader/>
        </w:trPr>
        <w:tc>
          <w:tcPr>
            <w:tcW w:w="300" w:type="pct"/>
            <w:tcBorders>
              <w:top w:val="single" w:sz="4" w:space="0" w:color="auto"/>
              <w:left w:val="single" w:sz="4" w:space="0" w:color="auto"/>
              <w:bottom w:val="single" w:sz="4" w:space="0" w:color="auto"/>
              <w:right w:val="single" w:sz="4" w:space="0" w:color="auto"/>
            </w:tcBorders>
            <w:shd w:val="clear" w:color="auto" w:fill="D9D9D9"/>
          </w:tcPr>
          <w:p w:rsidR="00AE1F27" w:rsidRPr="007C70F2" w:rsidRDefault="00AE1F27" w:rsidP="007C70F2">
            <w:pPr>
              <w:spacing w:before="60" w:after="60"/>
              <w:jc w:val="center"/>
              <w:rPr>
                <w:rFonts w:ascii="Times New Roman" w:eastAsia="ＭＳ 明朝" w:hAnsi="Times New Roman"/>
                <w:b/>
                <w:bCs/>
                <w:color w:val="000000"/>
              </w:rPr>
            </w:pPr>
            <w:r w:rsidRPr="007C70F2">
              <w:rPr>
                <w:rFonts w:ascii="Times New Roman" w:eastAsia="ＭＳ 明朝" w:hAnsi="Times New Roman"/>
                <w:b/>
                <w:bCs/>
                <w:color w:val="000000"/>
              </w:rPr>
              <w:lastRenderedPageBreak/>
              <w:t>TT</w:t>
            </w:r>
          </w:p>
        </w:tc>
        <w:tc>
          <w:tcPr>
            <w:tcW w:w="1176" w:type="pct"/>
            <w:tcBorders>
              <w:top w:val="single" w:sz="4" w:space="0" w:color="auto"/>
              <w:left w:val="single" w:sz="4" w:space="0" w:color="auto"/>
              <w:bottom w:val="single" w:sz="4" w:space="0" w:color="auto"/>
              <w:right w:val="single" w:sz="4" w:space="0" w:color="auto"/>
            </w:tcBorders>
            <w:shd w:val="clear" w:color="auto" w:fill="D9D9D9"/>
          </w:tcPr>
          <w:p w:rsidR="00AE1F27" w:rsidRPr="007C70F2" w:rsidRDefault="00AE1F27" w:rsidP="007C70F2">
            <w:pPr>
              <w:spacing w:before="60" w:after="60"/>
              <w:jc w:val="center"/>
              <w:rPr>
                <w:rFonts w:ascii="Times New Roman" w:eastAsia="ＭＳ 明朝" w:hAnsi="Times New Roman"/>
                <w:b/>
                <w:bCs/>
                <w:color w:val="000000"/>
              </w:rPr>
            </w:pPr>
            <w:r w:rsidRPr="007C70F2">
              <w:rPr>
                <w:rFonts w:ascii="Times New Roman" w:eastAsia="ＭＳ 明朝" w:hAnsi="Times New Roman"/>
                <w:b/>
                <w:bCs/>
                <w:color w:val="000000"/>
              </w:rPr>
              <w:t>Công việc</w:t>
            </w:r>
          </w:p>
        </w:tc>
        <w:tc>
          <w:tcPr>
            <w:tcW w:w="964" w:type="pct"/>
            <w:tcBorders>
              <w:top w:val="single" w:sz="4" w:space="0" w:color="auto"/>
              <w:left w:val="single" w:sz="4" w:space="0" w:color="auto"/>
              <w:bottom w:val="single" w:sz="4" w:space="0" w:color="auto"/>
              <w:right w:val="single" w:sz="4" w:space="0" w:color="auto"/>
            </w:tcBorders>
            <w:shd w:val="clear" w:color="auto" w:fill="D9D9D9"/>
          </w:tcPr>
          <w:p w:rsidR="00AE1F27" w:rsidRPr="007C70F2" w:rsidRDefault="001F0BAC" w:rsidP="007C70F2">
            <w:pPr>
              <w:spacing w:before="60" w:after="60"/>
              <w:jc w:val="center"/>
              <w:rPr>
                <w:rFonts w:ascii="Times New Roman" w:eastAsia="ＭＳ 明朝" w:hAnsi="Times New Roman"/>
                <w:b/>
                <w:bCs/>
                <w:color w:val="000000"/>
              </w:rPr>
            </w:pPr>
            <w:r>
              <w:rPr>
                <w:rFonts w:ascii="Times New Roman" w:eastAsia="ＭＳ 明朝" w:hAnsi="Times New Roman"/>
                <w:b/>
                <w:bCs/>
                <w:color w:val="000000"/>
              </w:rPr>
              <w:t>Thời gian</w:t>
            </w:r>
          </w:p>
        </w:tc>
        <w:tc>
          <w:tcPr>
            <w:tcW w:w="964" w:type="pct"/>
            <w:tcBorders>
              <w:top w:val="single" w:sz="4" w:space="0" w:color="auto"/>
              <w:left w:val="single" w:sz="4" w:space="0" w:color="auto"/>
              <w:bottom w:val="single" w:sz="4" w:space="0" w:color="auto"/>
              <w:right w:val="single" w:sz="4" w:space="0" w:color="auto"/>
            </w:tcBorders>
            <w:shd w:val="clear" w:color="auto" w:fill="D9D9D9"/>
          </w:tcPr>
          <w:p w:rsidR="00AE1F27" w:rsidRPr="007C70F2" w:rsidRDefault="00AE1F27" w:rsidP="007C70F2">
            <w:pPr>
              <w:spacing w:before="60" w:after="60"/>
              <w:jc w:val="center"/>
              <w:rPr>
                <w:rFonts w:ascii="Times New Roman" w:eastAsia="ＭＳ 明朝" w:hAnsi="Times New Roman"/>
                <w:b/>
                <w:bCs/>
                <w:color w:val="000000"/>
              </w:rPr>
            </w:pPr>
            <w:r w:rsidRPr="007C70F2">
              <w:rPr>
                <w:rFonts w:ascii="Times New Roman" w:eastAsia="ＭＳ 明朝" w:hAnsi="Times New Roman"/>
                <w:b/>
                <w:bCs/>
                <w:color w:val="000000"/>
              </w:rPr>
              <w:t>Tiến độ</w:t>
            </w:r>
          </w:p>
        </w:tc>
        <w:tc>
          <w:tcPr>
            <w:tcW w:w="1596" w:type="pct"/>
            <w:tcBorders>
              <w:top w:val="single" w:sz="4" w:space="0" w:color="auto"/>
              <w:left w:val="single" w:sz="4" w:space="0" w:color="auto"/>
              <w:bottom w:val="single" w:sz="4" w:space="0" w:color="auto"/>
              <w:right w:val="single" w:sz="4" w:space="0" w:color="auto"/>
            </w:tcBorders>
            <w:shd w:val="clear" w:color="auto" w:fill="D9D9D9"/>
          </w:tcPr>
          <w:p w:rsidR="00AE1F27" w:rsidRPr="007C70F2" w:rsidRDefault="00AE1F27" w:rsidP="007C70F2">
            <w:pPr>
              <w:spacing w:before="60" w:after="60"/>
              <w:jc w:val="center"/>
              <w:rPr>
                <w:rFonts w:ascii="Times New Roman" w:eastAsia="ＭＳ 明朝" w:hAnsi="Times New Roman"/>
                <w:b/>
                <w:bCs/>
                <w:color w:val="000000"/>
              </w:rPr>
            </w:pPr>
            <w:r w:rsidRPr="007C70F2">
              <w:rPr>
                <w:rFonts w:ascii="Times New Roman" w:eastAsia="ＭＳ 明朝" w:hAnsi="Times New Roman"/>
                <w:b/>
                <w:bCs/>
                <w:color w:val="000000"/>
              </w:rPr>
              <w:t>Ghi chú</w:t>
            </w:r>
          </w:p>
        </w:tc>
      </w:tr>
      <w:tr w:rsidR="001F0BAC" w:rsidRPr="00B76B28" w:rsidTr="00D65A6C">
        <w:trPr>
          <w:trHeight w:val="465"/>
        </w:trPr>
        <w:tc>
          <w:tcPr>
            <w:tcW w:w="300" w:type="pct"/>
            <w:shd w:val="clear" w:color="auto" w:fill="auto"/>
            <w:vAlign w:val="center"/>
          </w:tcPr>
          <w:p w:rsidR="001F0BAC" w:rsidRPr="007C70F2" w:rsidRDefault="001F0BAC" w:rsidP="001F0BAC">
            <w:pPr>
              <w:spacing w:before="60" w:after="60"/>
              <w:rPr>
                <w:rFonts w:ascii="Times New Roman" w:eastAsia="ＭＳ 明朝" w:hAnsi="Times New Roman"/>
                <w:color w:val="000000"/>
              </w:rPr>
            </w:pPr>
            <w:r w:rsidRPr="007C70F2">
              <w:rPr>
                <w:rFonts w:ascii="Times New Roman" w:eastAsia="ＭＳ 明朝" w:hAnsi="Times New Roman"/>
                <w:color w:val="000000"/>
              </w:rPr>
              <w:t>1.</w:t>
            </w:r>
          </w:p>
        </w:tc>
        <w:tc>
          <w:tcPr>
            <w:tcW w:w="1176" w:type="pct"/>
            <w:shd w:val="clear" w:color="auto" w:fill="auto"/>
          </w:tcPr>
          <w:p w:rsidR="001F0BAC" w:rsidRPr="007C70F2" w:rsidRDefault="001F0BAC" w:rsidP="001F0BAC">
            <w:pPr>
              <w:rPr>
                <w:rFonts w:ascii="Times New Roman" w:eastAsia="ＭＳ 明朝" w:hAnsi="Times New Roman"/>
                <w:color w:val="000000"/>
              </w:rPr>
            </w:pPr>
            <w:r>
              <w:rPr>
                <w:rFonts w:ascii="Times New Roman" w:eastAsia="ＭＳ 明朝" w:hAnsi="Times New Roman"/>
                <w:color w:val="000000"/>
              </w:rPr>
              <w:t>Đọc tài liệu về các công nghệ</w:t>
            </w:r>
          </w:p>
        </w:tc>
        <w:tc>
          <w:tcPr>
            <w:tcW w:w="964" w:type="pct"/>
            <w:shd w:val="clear" w:color="auto" w:fill="auto"/>
          </w:tcPr>
          <w:p w:rsidR="001F0BAC"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25/6/2018-</w:t>
            </w:r>
          </w:p>
          <w:p w:rsidR="001F0BAC" w:rsidRPr="007C70F2"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7/7/2018</w:t>
            </w:r>
          </w:p>
        </w:tc>
        <w:tc>
          <w:tcPr>
            <w:tcW w:w="964" w:type="pct"/>
            <w:shd w:val="clear" w:color="auto" w:fill="auto"/>
          </w:tcPr>
          <w:p w:rsidR="001F0BAC" w:rsidRPr="007C70F2" w:rsidRDefault="001F0BAC" w:rsidP="001F0BAC">
            <w:pPr>
              <w:pStyle w:val="ListParagraph"/>
              <w:spacing w:before="60" w:after="60"/>
              <w:ind w:left="0"/>
              <w:rPr>
                <w:rFonts w:ascii="Times New Roman" w:eastAsia="ＭＳ 明朝" w:hAnsi="Times New Roman"/>
                <w:color w:val="000000"/>
              </w:rPr>
            </w:pPr>
          </w:p>
        </w:tc>
        <w:tc>
          <w:tcPr>
            <w:tcW w:w="1596" w:type="pct"/>
            <w:shd w:val="clear" w:color="auto" w:fill="auto"/>
          </w:tcPr>
          <w:p w:rsidR="001F0BAC" w:rsidRPr="007C70F2" w:rsidRDefault="001F0BAC" w:rsidP="001F0BAC">
            <w:pPr>
              <w:pStyle w:val="ListParagraph"/>
              <w:spacing w:before="60" w:after="60"/>
              <w:ind w:left="0"/>
              <w:rPr>
                <w:rFonts w:ascii="Times New Roman" w:eastAsia="ＭＳ 明朝" w:hAnsi="Times New Roman"/>
                <w:color w:val="000000"/>
              </w:rPr>
            </w:pPr>
          </w:p>
        </w:tc>
      </w:tr>
      <w:tr w:rsidR="001F0BAC" w:rsidRPr="00B76B28" w:rsidTr="00D65A6C">
        <w:trPr>
          <w:trHeight w:val="954"/>
        </w:trPr>
        <w:tc>
          <w:tcPr>
            <w:tcW w:w="300" w:type="pct"/>
            <w:shd w:val="clear" w:color="auto" w:fill="auto"/>
            <w:vAlign w:val="center"/>
          </w:tcPr>
          <w:p w:rsidR="001F0BAC" w:rsidRPr="007C70F2" w:rsidRDefault="001F0BAC" w:rsidP="001F0BAC">
            <w:pPr>
              <w:spacing w:before="60" w:after="60"/>
              <w:rPr>
                <w:rFonts w:ascii="Times New Roman" w:eastAsia="ＭＳ 明朝" w:hAnsi="Times New Roman"/>
                <w:color w:val="000000"/>
              </w:rPr>
            </w:pPr>
            <w:r>
              <w:rPr>
                <w:rFonts w:ascii="Times New Roman" w:eastAsia="ＭＳ 明朝" w:hAnsi="Times New Roman"/>
                <w:color w:val="000000"/>
              </w:rPr>
              <w:t>2.</w:t>
            </w:r>
          </w:p>
        </w:tc>
        <w:tc>
          <w:tcPr>
            <w:tcW w:w="1176" w:type="pct"/>
            <w:shd w:val="clear" w:color="auto" w:fill="auto"/>
          </w:tcPr>
          <w:p w:rsidR="001F0BAC" w:rsidRDefault="001F0BAC" w:rsidP="001F0BAC">
            <w:pPr>
              <w:rPr>
                <w:rFonts w:ascii="Times New Roman" w:eastAsia="ＭＳ 明朝" w:hAnsi="Times New Roman"/>
                <w:color w:val="000000"/>
              </w:rPr>
            </w:pPr>
            <w:r>
              <w:rPr>
                <w:rFonts w:ascii="Times New Roman" w:eastAsia="ＭＳ 明朝" w:hAnsi="Times New Roman"/>
                <w:color w:val="000000"/>
              </w:rPr>
              <w:t>Thực hiện backend, database, …</w:t>
            </w:r>
          </w:p>
        </w:tc>
        <w:tc>
          <w:tcPr>
            <w:tcW w:w="964" w:type="pct"/>
            <w:shd w:val="clear" w:color="auto" w:fill="auto"/>
          </w:tcPr>
          <w:p w:rsidR="001F0BAC"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1/7/2018-</w:t>
            </w:r>
          </w:p>
          <w:p w:rsidR="001F0BAC" w:rsidRPr="007C70F2"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20/7/2018</w:t>
            </w:r>
          </w:p>
        </w:tc>
        <w:tc>
          <w:tcPr>
            <w:tcW w:w="964" w:type="pct"/>
            <w:shd w:val="clear" w:color="auto" w:fill="auto"/>
          </w:tcPr>
          <w:p w:rsidR="001F0BAC"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100%</w:t>
            </w:r>
          </w:p>
        </w:tc>
        <w:tc>
          <w:tcPr>
            <w:tcW w:w="1596" w:type="pct"/>
            <w:shd w:val="clear" w:color="auto" w:fill="auto"/>
          </w:tcPr>
          <w:p w:rsidR="001F0BAC" w:rsidRPr="007C70F2" w:rsidRDefault="001F0BAC" w:rsidP="001F0BAC">
            <w:pPr>
              <w:pStyle w:val="ListParagraph"/>
              <w:spacing w:before="60" w:after="60"/>
              <w:ind w:left="0"/>
              <w:rPr>
                <w:rFonts w:ascii="Times New Roman" w:eastAsia="ＭＳ 明朝" w:hAnsi="Times New Roman"/>
                <w:color w:val="000000"/>
              </w:rPr>
            </w:pPr>
          </w:p>
        </w:tc>
      </w:tr>
      <w:tr w:rsidR="001F0BAC" w:rsidRPr="00B76B28" w:rsidTr="00D65A6C">
        <w:trPr>
          <w:trHeight w:val="954"/>
        </w:trPr>
        <w:tc>
          <w:tcPr>
            <w:tcW w:w="300" w:type="pct"/>
            <w:shd w:val="clear" w:color="auto" w:fill="auto"/>
            <w:vAlign w:val="center"/>
          </w:tcPr>
          <w:p w:rsidR="001F0BAC" w:rsidRDefault="001F0BAC" w:rsidP="001F0BAC">
            <w:pPr>
              <w:spacing w:before="60" w:after="60"/>
              <w:rPr>
                <w:rFonts w:ascii="Times New Roman" w:eastAsia="ＭＳ 明朝" w:hAnsi="Times New Roman"/>
                <w:color w:val="000000"/>
              </w:rPr>
            </w:pPr>
            <w:r>
              <w:rPr>
                <w:rFonts w:ascii="Times New Roman" w:eastAsia="ＭＳ 明朝" w:hAnsi="Times New Roman"/>
                <w:color w:val="000000"/>
              </w:rPr>
              <w:t>3.</w:t>
            </w:r>
          </w:p>
        </w:tc>
        <w:tc>
          <w:tcPr>
            <w:tcW w:w="1176" w:type="pct"/>
            <w:shd w:val="clear" w:color="auto" w:fill="auto"/>
          </w:tcPr>
          <w:p w:rsidR="001F0BAC" w:rsidRDefault="001F0BAC" w:rsidP="001F0BAC">
            <w:pPr>
              <w:rPr>
                <w:rFonts w:ascii="Times New Roman" w:eastAsia="ＭＳ 明朝" w:hAnsi="Times New Roman"/>
                <w:color w:val="000000"/>
              </w:rPr>
            </w:pPr>
            <w:r>
              <w:rPr>
                <w:rFonts w:ascii="Times New Roman" w:eastAsia="ＭＳ 明朝" w:hAnsi="Times New Roman"/>
                <w:color w:val="000000"/>
              </w:rPr>
              <w:t>Frontend</w:t>
            </w:r>
          </w:p>
        </w:tc>
        <w:tc>
          <w:tcPr>
            <w:tcW w:w="964" w:type="pct"/>
            <w:shd w:val="clear" w:color="auto" w:fill="auto"/>
          </w:tcPr>
          <w:p w:rsidR="001F0BAC"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7/7/2018-</w:t>
            </w:r>
          </w:p>
          <w:p w:rsidR="001F0BAC" w:rsidRPr="007C70F2"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24/7/2018</w:t>
            </w:r>
          </w:p>
        </w:tc>
        <w:tc>
          <w:tcPr>
            <w:tcW w:w="964" w:type="pct"/>
            <w:shd w:val="clear" w:color="auto" w:fill="auto"/>
          </w:tcPr>
          <w:p w:rsidR="001F0BAC"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100%</w:t>
            </w:r>
          </w:p>
        </w:tc>
        <w:tc>
          <w:tcPr>
            <w:tcW w:w="1596" w:type="pct"/>
            <w:shd w:val="clear" w:color="auto" w:fill="auto"/>
          </w:tcPr>
          <w:p w:rsidR="001F0BAC" w:rsidRDefault="001F0BAC" w:rsidP="001F0BAC">
            <w:pPr>
              <w:pStyle w:val="ListParagraph"/>
              <w:spacing w:before="60" w:after="60"/>
              <w:ind w:left="0"/>
              <w:rPr>
                <w:rFonts w:ascii="Times New Roman" w:eastAsia="ＭＳ 明朝" w:hAnsi="Times New Roman"/>
                <w:color w:val="000000"/>
              </w:rPr>
            </w:pPr>
          </w:p>
          <w:p w:rsidR="001F0BAC" w:rsidRPr="007C70F2" w:rsidRDefault="001F0BAC" w:rsidP="001F0BAC">
            <w:pPr>
              <w:pStyle w:val="ListParagraph"/>
              <w:spacing w:before="60" w:after="60"/>
              <w:ind w:left="0"/>
              <w:rPr>
                <w:rFonts w:ascii="Times New Roman" w:eastAsia="ＭＳ 明朝" w:hAnsi="Times New Roman"/>
                <w:color w:val="000000"/>
              </w:rPr>
            </w:pPr>
          </w:p>
        </w:tc>
      </w:tr>
      <w:tr w:rsidR="001F0BAC" w:rsidRPr="00B76B28" w:rsidTr="00D65A6C">
        <w:trPr>
          <w:trHeight w:val="636"/>
        </w:trPr>
        <w:tc>
          <w:tcPr>
            <w:tcW w:w="300" w:type="pct"/>
            <w:shd w:val="clear" w:color="auto" w:fill="auto"/>
            <w:vAlign w:val="center"/>
          </w:tcPr>
          <w:p w:rsidR="001F0BAC" w:rsidRDefault="001F0BAC" w:rsidP="001F0BAC">
            <w:pPr>
              <w:spacing w:before="60" w:after="60"/>
              <w:rPr>
                <w:rFonts w:ascii="Times New Roman" w:eastAsia="ＭＳ 明朝" w:hAnsi="Times New Roman"/>
                <w:color w:val="000000"/>
              </w:rPr>
            </w:pPr>
            <w:r>
              <w:rPr>
                <w:rFonts w:ascii="Times New Roman" w:eastAsia="ＭＳ 明朝" w:hAnsi="Times New Roman"/>
                <w:color w:val="000000"/>
              </w:rPr>
              <w:t>4.</w:t>
            </w:r>
          </w:p>
        </w:tc>
        <w:tc>
          <w:tcPr>
            <w:tcW w:w="1176" w:type="pct"/>
            <w:shd w:val="clear" w:color="auto" w:fill="auto"/>
          </w:tcPr>
          <w:p w:rsidR="001F0BAC" w:rsidRDefault="001F0BAC" w:rsidP="001F0BAC">
            <w:pPr>
              <w:rPr>
                <w:rFonts w:ascii="Times New Roman" w:eastAsia="ＭＳ 明朝" w:hAnsi="Times New Roman"/>
                <w:color w:val="000000"/>
              </w:rPr>
            </w:pPr>
            <w:r>
              <w:rPr>
                <w:rFonts w:ascii="Times New Roman" w:eastAsia="ＭＳ 明朝" w:hAnsi="Times New Roman"/>
                <w:color w:val="000000"/>
              </w:rPr>
              <w:t>Hỗ trợ realtime</w:t>
            </w:r>
          </w:p>
        </w:tc>
        <w:tc>
          <w:tcPr>
            <w:tcW w:w="964" w:type="pct"/>
            <w:shd w:val="clear" w:color="auto" w:fill="auto"/>
          </w:tcPr>
          <w:p w:rsidR="001F0BAC"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24/7/2018-</w:t>
            </w:r>
          </w:p>
          <w:p w:rsidR="001F0BAC" w:rsidRPr="007C70F2"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30/7/2018</w:t>
            </w:r>
          </w:p>
        </w:tc>
        <w:tc>
          <w:tcPr>
            <w:tcW w:w="964" w:type="pct"/>
            <w:shd w:val="clear" w:color="auto" w:fill="auto"/>
          </w:tcPr>
          <w:p w:rsidR="001F0BAC"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100%</w:t>
            </w:r>
          </w:p>
        </w:tc>
        <w:tc>
          <w:tcPr>
            <w:tcW w:w="1596" w:type="pct"/>
            <w:shd w:val="clear" w:color="auto" w:fill="auto"/>
          </w:tcPr>
          <w:p w:rsidR="001F0BAC" w:rsidRDefault="001F0BAC" w:rsidP="001F0BAC">
            <w:pPr>
              <w:pStyle w:val="ListParagraph"/>
              <w:spacing w:before="60" w:after="60"/>
              <w:ind w:left="0"/>
              <w:rPr>
                <w:rFonts w:ascii="Times New Roman" w:eastAsia="ＭＳ 明朝" w:hAnsi="Times New Roman"/>
                <w:color w:val="000000"/>
              </w:rPr>
            </w:pPr>
          </w:p>
        </w:tc>
      </w:tr>
    </w:tbl>
    <w:p w:rsidR="00AE1F27" w:rsidRDefault="001F0BAC" w:rsidP="001F0BAC">
      <w:pPr>
        <w:pStyle w:val="Heading2"/>
        <w:rPr>
          <w:lang w:val="en-US"/>
        </w:rPr>
      </w:pPr>
      <w:bookmarkStart w:id="65" w:name="_Toc521066870"/>
      <w:r>
        <w:rPr>
          <w:lang w:val="en-US"/>
        </w:rPr>
        <w:t>Thời gian thực tế</w:t>
      </w:r>
      <w:bookmarkEnd w:id="65"/>
    </w:p>
    <w:tbl>
      <w:tblPr>
        <w:tblW w:w="4956" w:type="pct"/>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571"/>
        <w:gridCol w:w="2237"/>
        <w:gridCol w:w="1833"/>
        <w:gridCol w:w="1833"/>
        <w:gridCol w:w="3035"/>
      </w:tblGrid>
      <w:tr w:rsidR="001F0BAC" w:rsidRPr="007C70F2" w:rsidTr="00460537">
        <w:trPr>
          <w:trHeight w:val="440"/>
          <w:tblHeader/>
        </w:trPr>
        <w:tc>
          <w:tcPr>
            <w:tcW w:w="300" w:type="pct"/>
            <w:tcBorders>
              <w:top w:val="single" w:sz="4" w:space="0" w:color="auto"/>
              <w:left w:val="single" w:sz="4" w:space="0" w:color="auto"/>
              <w:bottom w:val="single" w:sz="4" w:space="0" w:color="auto"/>
              <w:right w:val="single" w:sz="4" w:space="0" w:color="auto"/>
            </w:tcBorders>
            <w:shd w:val="clear" w:color="auto" w:fill="D9D9D9"/>
          </w:tcPr>
          <w:p w:rsidR="001F0BAC" w:rsidRPr="007C70F2" w:rsidRDefault="001F0BAC" w:rsidP="00460537">
            <w:pPr>
              <w:spacing w:before="60" w:after="60"/>
              <w:jc w:val="center"/>
              <w:rPr>
                <w:rFonts w:ascii="Times New Roman" w:eastAsia="ＭＳ 明朝" w:hAnsi="Times New Roman"/>
                <w:b/>
                <w:bCs/>
                <w:color w:val="000000"/>
              </w:rPr>
            </w:pPr>
            <w:r w:rsidRPr="007C70F2">
              <w:rPr>
                <w:rFonts w:ascii="Times New Roman" w:eastAsia="ＭＳ 明朝" w:hAnsi="Times New Roman"/>
                <w:b/>
                <w:bCs/>
                <w:color w:val="000000"/>
              </w:rPr>
              <w:t>TT</w:t>
            </w:r>
          </w:p>
        </w:tc>
        <w:tc>
          <w:tcPr>
            <w:tcW w:w="1176" w:type="pct"/>
            <w:tcBorders>
              <w:top w:val="single" w:sz="4" w:space="0" w:color="auto"/>
              <w:left w:val="single" w:sz="4" w:space="0" w:color="auto"/>
              <w:bottom w:val="single" w:sz="4" w:space="0" w:color="auto"/>
              <w:right w:val="single" w:sz="4" w:space="0" w:color="auto"/>
            </w:tcBorders>
            <w:shd w:val="clear" w:color="auto" w:fill="D9D9D9"/>
          </w:tcPr>
          <w:p w:rsidR="001F0BAC" w:rsidRPr="007C70F2" w:rsidRDefault="001F0BAC" w:rsidP="00460537">
            <w:pPr>
              <w:spacing w:before="60" w:after="60"/>
              <w:jc w:val="center"/>
              <w:rPr>
                <w:rFonts w:ascii="Times New Roman" w:eastAsia="ＭＳ 明朝" w:hAnsi="Times New Roman"/>
                <w:b/>
                <w:bCs/>
                <w:color w:val="000000"/>
              </w:rPr>
            </w:pPr>
            <w:r w:rsidRPr="007C70F2">
              <w:rPr>
                <w:rFonts w:ascii="Times New Roman" w:eastAsia="ＭＳ 明朝" w:hAnsi="Times New Roman"/>
                <w:b/>
                <w:bCs/>
                <w:color w:val="000000"/>
              </w:rPr>
              <w:t>Công việc</w:t>
            </w:r>
          </w:p>
        </w:tc>
        <w:tc>
          <w:tcPr>
            <w:tcW w:w="964" w:type="pct"/>
            <w:tcBorders>
              <w:top w:val="single" w:sz="4" w:space="0" w:color="auto"/>
              <w:left w:val="single" w:sz="4" w:space="0" w:color="auto"/>
              <w:bottom w:val="single" w:sz="4" w:space="0" w:color="auto"/>
              <w:right w:val="single" w:sz="4" w:space="0" w:color="auto"/>
            </w:tcBorders>
            <w:shd w:val="clear" w:color="auto" w:fill="D9D9D9"/>
          </w:tcPr>
          <w:p w:rsidR="001F0BAC" w:rsidRPr="007C70F2" w:rsidRDefault="001F0BAC" w:rsidP="00460537">
            <w:pPr>
              <w:spacing w:before="60" w:after="60"/>
              <w:jc w:val="center"/>
              <w:rPr>
                <w:rFonts w:ascii="Times New Roman" w:eastAsia="ＭＳ 明朝" w:hAnsi="Times New Roman"/>
                <w:b/>
                <w:bCs/>
                <w:color w:val="000000"/>
              </w:rPr>
            </w:pPr>
            <w:r>
              <w:rPr>
                <w:rFonts w:ascii="Times New Roman" w:eastAsia="ＭＳ 明朝" w:hAnsi="Times New Roman"/>
                <w:b/>
                <w:bCs/>
                <w:color w:val="000000"/>
              </w:rPr>
              <w:t>Thời gian</w:t>
            </w:r>
          </w:p>
        </w:tc>
        <w:tc>
          <w:tcPr>
            <w:tcW w:w="964" w:type="pct"/>
            <w:tcBorders>
              <w:top w:val="single" w:sz="4" w:space="0" w:color="auto"/>
              <w:left w:val="single" w:sz="4" w:space="0" w:color="auto"/>
              <w:bottom w:val="single" w:sz="4" w:space="0" w:color="auto"/>
              <w:right w:val="single" w:sz="4" w:space="0" w:color="auto"/>
            </w:tcBorders>
            <w:shd w:val="clear" w:color="auto" w:fill="D9D9D9"/>
          </w:tcPr>
          <w:p w:rsidR="001F0BAC" w:rsidRPr="007C70F2" w:rsidRDefault="001F0BAC" w:rsidP="00460537">
            <w:pPr>
              <w:spacing w:before="60" w:after="60"/>
              <w:jc w:val="center"/>
              <w:rPr>
                <w:rFonts w:ascii="Times New Roman" w:eastAsia="ＭＳ 明朝" w:hAnsi="Times New Roman"/>
                <w:b/>
                <w:bCs/>
                <w:color w:val="000000"/>
              </w:rPr>
            </w:pPr>
            <w:r w:rsidRPr="007C70F2">
              <w:rPr>
                <w:rFonts w:ascii="Times New Roman" w:eastAsia="ＭＳ 明朝" w:hAnsi="Times New Roman"/>
                <w:b/>
                <w:bCs/>
                <w:color w:val="000000"/>
              </w:rPr>
              <w:t>Tiến độ</w:t>
            </w:r>
          </w:p>
        </w:tc>
        <w:tc>
          <w:tcPr>
            <w:tcW w:w="1596" w:type="pct"/>
            <w:tcBorders>
              <w:top w:val="single" w:sz="4" w:space="0" w:color="auto"/>
              <w:left w:val="single" w:sz="4" w:space="0" w:color="auto"/>
              <w:bottom w:val="single" w:sz="4" w:space="0" w:color="auto"/>
              <w:right w:val="single" w:sz="4" w:space="0" w:color="auto"/>
            </w:tcBorders>
            <w:shd w:val="clear" w:color="auto" w:fill="D9D9D9"/>
          </w:tcPr>
          <w:p w:rsidR="001F0BAC" w:rsidRPr="007C70F2" w:rsidRDefault="001F0BAC" w:rsidP="00460537">
            <w:pPr>
              <w:spacing w:before="60" w:after="60"/>
              <w:jc w:val="center"/>
              <w:rPr>
                <w:rFonts w:ascii="Times New Roman" w:eastAsia="ＭＳ 明朝" w:hAnsi="Times New Roman"/>
                <w:b/>
                <w:bCs/>
                <w:color w:val="000000"/>
              </w:rPr>
            </w:pPr>
            <w:r w:rsidRPr="007C70F2">
              <w:rPr>
                <w:rFonts w:ascii="Times New Roman" w:eastAsia="ＭＳ 明朝" w:hAnsi="Times New Roman"/>
                <w:b/>
                <w:bCs/>
                <w:color w:val="000000"/>
              </w:rPr>
              <w:t>Ghi chú</w:t>
            </w:r>
          </w:p>
        </w:tc>
      </w:tr>
      <w:tr w:rsidR="001F0BAC" w:rsidRPr="007C70F2" w:rsidTr="00460537">
        <w:trPr>
          <w:trHeight w:val="465"/>
        </w:trPr>
        <w:tc>
          <w:tcPr>
            <w:tcW w:w="300" w:type="pct"/>
            <w:shd w:val="clear" w:color="auto" w:fill="auto"/>
            <w:vAlign w:val="center"/>
          </w:tcPr>
          <w:p w:rsidR="001F0BAC" w:rsidRPr="007C70F2" w:rsidRDefault="001F0BAC" w:rsidP="00460537">
            <w:pPr>
              <w:spacing w:before="60" w:after="60"/>
              <w:rPr>
                <w:rFonts w:ascii="Times New Roman" w:eastAsia="ＭＳ 明朝" w:hAnsi="Times New Roman"/>
                <w:color w:val="000000"/>
              </w:rPr>
            </w:pPr>
            <w:r w:rsidRPr="007C70F2">
              <w:rPr>
                <w:rFonts w:ascii="Times New Roman" w:eastAsia="ＭＳ 明朝" w:hAnsi="Times New Roman"/>
                <w:color w:val="000000"/>
              </w:rPr>
              <w:t>1.</w:t>
            </w:r>
          </w:p>
        </w:tc>
        <w:tc>
          <w:tcPr>
            <w:tcW w:w="1176" w:type="pct"/>
            <w:shd w:val="clear" w:color="auto" w:fill="auto"/>
          </w:tcPr>
          <w:p w:rsidR="001F0BAC" w:rsidRPr="007C70F2" w:rsidRDefault="001F0BAC" w:rsidP="00460537">
            <w:pPr>
              <w:rPr>
                <w:rFonts w:ascii="Times New Roman" w:eastAsia="ＭＳ 明朝" w:hAnsi="Times New Roman"/>
                <w:color w:val="000000"/>
              </w:rPr>
            </w:pPr>
            <w:r>
              <w:rPr>
                <w:rFonts w:ascii="Times New Roman" w:eastAsia="ＭＳ 明朝" w:hAnsi="Times New Roman"/>
                <w:color w:val="000000"/>
              </w:rPr>
              <w:t>Đọc tài liệu về các công nghệ</w:t>
            </w:r>
          </w:p>
        </w:tc>
        <w:tc>
          <w:tcPr>
            <w:tcW w:w="964" w:type="pct"/>
            <w:shd w:val="clear" w:color="auto" w:fill="auto"/>
          </w:tcPr>
          <w:p w:rsidR="001F0BAC" w:rsidRDefault="001F0BAC" w:rsidP="00460537">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25/6/2018-</w:t>
            </w:r>
          </w:p>
          <w:p w:rsidR="001F0BAC" w:rsidRPr="007C70F2" w:rsidRDefault="001F0BAC" w:rsidP="00460537">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15/7/2018</w:t>
            </w:r>
          </w:p>
        </w:tc>
        <w:tc>
          <w:tcPr>
            <w:tcW w:w="964" w:type="pct"/>
            <w:shd w:val="clear" w:color="auto" w:fill="auto"/>
          </w:tcPr>
          <w:p w:rsidR="001F0BAC" w:rsidRPr="007C70F2" w:rsidRDefault="001F0BAC" w:rsidP="00460537">
            <w:pPr>
              <w:pStyle w:val="ListParagraph"/>
              <w:spacing w:before="60" w:after="60"/>
              <w:ind w:left="0"/>
              <w:rPr>
                <w:rFonts w:ascii="Times New Roman" w:eastAsia="ＭＳ 明朝" w:hAnsi="Times New Roman"/>
                <w:color w:val="000000"/>
              </w:rPr>
            </w:pPr>
          </w:p>
        </w:tc>
        <w:tc>
          <w:tcPr>
            <w:tcW w:w="1596" w:type="pct"/>
            <w:shd w:val="clear" w:color="auto" w:fill="auto"/>
          </w:tcPr>
          <w:p w:rsidR="001F0BAC" w:rsidRPr="007C70F2" w:rsidRDefault="001F0BAC" w:rsidP="00460537">
            <w:pPr>
              <w:pStyle w:val="ListParagraph"/>
              <w:spacing w:before="60" w:after="60"/>
              <w:ind w:left="0"/>
              <w:rPr>
                <w:rFonts w:ascii="Times New Roman" w:eastAsia="ＭＳ 明朝" w:hAnsi="Times New Roman"/>
                <w:color w:val="000000"/>
              </w:rPr>
            </w:pPr>
          </w:p>
        </w:tc>
      </w:tr>
      <w:tr w:rsidR="001F0BAC" w:rsidRPr="007C70F2" w:rsidTr="00460537">
        <w:trPr>
          <w:trHeight w:val="954"/>
        </w:trPr>
        <w:tc>
          <w:tcPr>
            <w:tcW w:w="300" w:type="pct"/>
            <w:shd w:val="clear" w:color="auto" w:fill="auto"/>
            <w:vAlign w:val="center"/>
          </w:tcPr>
          <w:p w:rsidR="001F0BAC" w:rsidRPr="007C70F2" w:rsidRDefault="001F0BAC" w:rsidP="00460537">
            <w:pPr>
              <w:spacing w:before="60" w:after="60"/>
              <w:rPr>
                <w:rFonts w:ascii="Times New Roman" w:eastAsia="ＭＳ 明朝" w:hAnsi="Times New Roman"/>
                <w:color w:val="000000"/>
              </w:rPr>
            </w:pPr>
            <w:r>
              <w:rPr>
                <w:rFonts w:ascii="Times New Roman" w:eastAsia="ＭＳ 明朝" w:hAnsi="Times New Roman"/>
                <w:color w:val="000000"/>
              </w:rPr>
              <w:t>2.</w:t>
            </w:r>
          </w:p>
        </w:tc>
        <w:tc>
          <w:tcPr>
            <w:tcW w:w="1176" w:type="pct"/>
            <w:shd w:val="clear" w:color="auto" w:fill="auto"/>
          </w:tcPr>
          <w:p w:rsidR="001F0BAC" w:rsidRDefault="001F0BAC" w:rsidP="00460537">
            <w:pPr>
              <w:rPr>
                <w:rFonts w:ascii="Times New Roman" w:eastAsia="ＭＳ 明朝" w:hAnsi="Times New Roman"/>
                <w:color w:val="000000"/>
              </w:rPr>
            </w:pPr>
            <w:r>
              <w:rPr>
                <w:rFonts w:ascii="Times New Roman" w:eastAsia="ＭＳ 明朝" w:hAnsi="Times New Roman"/>
                <w:color w:val="000000"/>
              </w:rPr>
              <w:t>Thực hiện backend, database, …</w:t>
            </w:r>
          </w:p>
        </w:tc>
        <w:tc>
          <w:tcPr>
            <w:tcW w:w="964" w:type="pct"/>
            <w:shd w:val="clear" w:color="auto" w:fill="auto"/>
          </w:tcPr>
          <w:p w:rsidR="001F0BAC" w:rsidRDefault="001F0BAC" w:rsidP="00460537">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1/7/2018-</w:t>
            </w:r>
          </w:p>
          <w:p w:rsidR="001F0BAC" w:rsidRPr="007C70F2"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25/7/2018</w:t>
            </w:r>
          </w:p>
        </w:tc>
        <w:tc>
          <w:tcPr>
            <w:tcW w:w="964" w:type="pct"/>
            <w:shd w:val="clear" w:color="auto" w:fill="auto"/>
          </w:tcPr>
          <w:p w:rsidR="001F0BAC" w:rsidRDefault="001F0BAC" w:rsidP="00460537">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100%</w:t>
            </w:r>
          </w:p>
        </w:tc>
        <w:tc>
          <w:tcPr>
            <w:tcW w:w="1596" w:type="pct"/>
            <w:shd w:val="clear" w:color="auto" w:fill="auto"/>
          </w:tcPr>
          <w:p w:rsidR="001F0BAC" w:rsidRPr="007C70F2" w:rsidRDefault="001F0BAC" w:rsidP="00460537">
            <w:pPr>
              <w:pStyle w:val="ListParagraph"/>
              <w:spacing w:before="60" w:after="60"/>
              <w:ind w:left="0"/>
              <w:rPr>
                <w:rFonts w:ascii="Times New Roman" w:eastAsia="ＭＳ 明朝" w:hAnsi="Times New Roman"/>
                <w:color w:val="000000"/>
              </w:rPr>
            </w:pPr>
          </w:p>
        </w:tc>
      </w:tr>
      <w:tr w:rsidR="001F0BAC" w:rsidRPr="007C70F2" w:rsidTr="00460537">
        <w:trPr>
          <w:trHeight w:val="954"/>
        </w:trPr>
        <w:tc>
          <w:tcPr>
            <w:tcW w:w="300" w:type="pct"/>
            <w:shd w:val="clear" w:color="auto" w:fill="auto"/>
            <w:vAlign w:val="center"/>
          </w:tcPr>
          <w:p w:rsidR="001F0BAC" w:rsidRDefault="001F0BAC" w:rsidP="00460537">
            <w:pPr>
              <w:spacing w:before="60" w:after="60"/>
              <w:rPr>
                <w:rFonts w:ascii="Times New Roman" w:eastAsia="ＭＳ 明朝" w:hAnsi="Times New Roman"/>
                <w:color w:val="000000"/>
              </w:rPr>
            </w:pPr>
            <w:r>
              <w:rPr>
                <w:rFonts w:ascii="Times New Roman" w:eastAsia="ＭＳ 明朝" w:hAnsi="Times New Roman"/>
                <w:color w:val="000000"/>
              </w:rPr>
              <w:t>3.</w:t>
            </w:r>
          </w:p>
        </w:tc>
        <w:tc>
          <w:tcPr>
            <w:tcW w:w="1176" w:type="pct"/>
            <w:shd w:val="clear" w:color="auto" w:fill="auto"/>
          </w:tcPr>
          <w:p w:rsidR="001F0BAC" w:rsidRDefault="001F0BAC" w:rsidP="00460537">
            <w:pPr>
              <w:rPr>
                <w:rFonts w:ascii="Times New Roman" w:eastAsia="ＭＳ 明朝" w:hAnsi="Times New Roman"/>
                <w:color w:val="000000"/>
              </w:rPr>
            </w:pPr>
            <w:r>
              <w:rPr>
                <w:rFonts w:ascii="Times New Roman" w:eastAsia="ＭＳ 明朝" w:hAnsi="Times New Roman"/>
                <w:color w:val="000000"/>
              </w:rPr>
              <w:t>Frontend</w:t>
            </w:r>
          </w:p>
        </w:tc>
        <w:tc>
          <w:tcPr>
            <w:tcW w:w="964" w:type="pct"/>
            <w:shd w:val="clear" w:color="auto" w:fill="auto"/>
          </w:tcPr>
          <w:p w:rsidR="001F0BAC" w:rsidRDefault="001F0BAC" w:rsidP="00460537">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7/7/2018-</w:t>
            </w:r>
          </w:p>
          <w:p w:rsidR="001F0BAC" w:rsidRPr="007C70F2"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30/7/2018</w:t>
            </w:r>
          </w:p>
        </w:tc>
        <w:tc>
          <w:tcPr>
            <w:tcW w:w="964" w:type="pct"/>
            <w:shd w:val="clear" w:color="auto" w:fill="auto"/>
          </w:tcPr>
          <w:p w:rsidR="001F0BAC" w:rsidRDefault="001F0BAC" w:rsidP="00460537">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100%</w:t>
            </w:r>
          </w:p>
        </w:tc>
        <w:tc>
          <w:tcPr>
            <w:tcW w:w="1596" w:type="pct"/>
            <w:shd w:val="clear" w:color="auto" w:fill="auto"/>
          </w:tcPr>
          <w:p w:rsidR="001F0BAC" w:rsidRDefault="001F0BAC" w:rsidP="00460537">
            <w:pPr>
              <w:pStyle w:val="ListParagraph"/>
              <w:spacing w:before="60" w:after="60"/>
              <w:ind w:left="0"/>
              <w:rPr>
                <w:rFonts w:ascii="Times New Roman" w:eastAsia="ＭＳ 明朝" w:hAnsi="Times New Roman"/>
                <w:color w:val="000000"/>
              </w:rPr>
            </w:pPr>
          </w:p>
          <w:p w:rsidR="001F0BAC" w:rsidRPr="007C70F2" w:rsidRDefault="001F0BAC" w:rsidP="00460537">
            <w:pPr>
              <w:pStyle w:val="ListParagraph"/>
              <w:spacing w:before="60" w:after="60"/>
              <w:ind w:left="0"/>
              <w:rPr>
                <w:rFonts w:ascii="Times New Roman" w:eastAsia="ＭＳ 明朝" w:hAnsi="Times New Roman"/>
                <w:color w:val="000000"/>
              </w:rPr>
            </w:pPr>
          </w:p>
        </w:tc>
      </w:tr>
      <w:tr w:rsidR="001F0BAC" w:rsidTr="00460537">
        <w:trPr>
          <w:trHeight w:val="636"/>
        </w:trPr>
        <w:tc>
          <w:tcPr>
            <w:tcW w:w="300" w:type="pct"/>
            <w:shd w:val="clear" w:color="auto" w:fill="auto"/>
            <w:vAlign w:val="center"/>
          </w:tcPr>
          <w:p w:rsidR="001F0BAC" w:rsidRDefault="001F0BAC" w:rsidP="00460537">
            <w:pPr>
              <w:spacing w:before="60" w:after="60"/>
              <w:rPr>
                <w:rFonts w:ascii="Times New Roman" w:eastAsia="ＭＳ 明朝" w:hAnsi="Times New Roman"/>
                <w:color w:val="000000"/>
              </w:rPr>
            </w:pPr>
            <w:r>
              <w:rPr>
                <w:rFonts w:ascii="Times New Roman" w:eastAsia="ＭＳ 明朝" w:hAnsi="Times New Roman"/>
                <w:color w:val="000000"/>
              </w:rPr>
              <w:t>4.</w:t>
            </w:r>
          </w:p>
        </w:tc>
        <w:tc>
          <w:tcPr>
            <w:tcW w:w="1176" w:type="pct"/>
            <w:shd w:val="clear" w:color="auto" w:fill="auto"/>
          </w:tcPr>
          <w:p w:rsidR="001F0BAC" w:rsidRDefault="001F0BAC" w:rsidP="00460537">
            <w:pPr>
              <w:rPr>
                <w:rFonts w:ascii="Times New Roman" w:eastAsia="ＭＳ 明朝" w:hAnsi="Times New Roman"/>
                <w:color w:val="000000"/>
              </w:rPr>
            </w:pPr>
            <w:r>
              <w:rPr>
                <w:rFonts w:ascii="Times New Roman" w:eastAsia="ＭＳ 明朝" w:hAnsi="Times New Roman"/>
                <w:color w:val="000000"/>
              </w:rPr>
              <w:t>Hỗ trợ realtime</w:t>
            </w:r>
          </w:p>
        </w:tc>
        <w:tc>
          <w:tcPr>
            <w:tcW w:w="964" w:type="pct"/>
            <w:shd w:val="clear" w:color="auto" w:fill="auto"/>
          </w:tcPr>
          <w:p w:rsidR="001F0BAC" w:rsidRDefault="001F0BAC" w:rsidP="00460537">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24/7/2018-</w:t>
            </w:r>
          </w:p>
          <w:p w:rsidR="001F0BAC" w:rsidRPr="007C70F2" w:rsidRDefault="001F0BAC" w:rsidP="001F0BAC">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31/7/2018</w:t>
            </w:r>
          </w:p>
        </w:tc>
        <w:tc>
          <w:tcPr>
            <w:tcW w:w="964" w:type="pct"/>
            <w:shd w:val="clear" w:color="auto" w:fill="auto"/>
          </w:tcPr>
          <w:p w:rsidR="001F0BAC" w:rsidRDefault="001F0BAC" w:rsidP="00460537">
            <w:pPr>
              <w:pStyle w:val="ListParagraph"/>
              <w:spacing w:before="60" w:after="60"/>
              <w:ind w:left="0"/>
              <w:rPr>
                <w:rFonts w:ascii="Times New Roman" w:eastAsia="ＭＳ 明朝" w:hAnsi="Times New Roman"/>
                <w:color w:val="000000"/>
              </w:rPr>
            </w:pPr>
            <w:r>
              <w:rPr>
                <w:rFonts w:ascii="Times New Roman" w:eastAsia="ＭＳ 明朝" w:hAnsi="Times New Roman"/>
                <w:color w:val="000000"/>
              </w:rPr>
              <w:t>100%</w:t>
            </w:r>
          </w:p>
        </w:tc>
        <w:tc>
          <w:tcPr>
            <w:tcW w:w="1596" w:type="pct"/>
            <w:shd w:val="clear" w:color="auto" w:fill="auto"/>
          </w:tcPr>
          <w:p w:rsidR="001F0BAC" w:rsidRDefault="001F0BAC" w:rsidP="00460537">
            <w:pPr>
              <w:pStyle w:val="ListParagraph"/>
              <w:spacing w:before="60" w:after="60"/>
              <w:ind w:left="0"/>
              <w:rPr>
                <w:rFonts w:ascii="Times New Roman" w:eastAsia="ＭＳ 明朝" w:hAnsi="Times New Roman"/>
                <w:color w:val="000000"/>
              </w:rPr>
            </w:pPr>
          </w:p>
        </w:tc>
      </w:tr>
    </w:tbl>
    <w:p w:rsidR="001F0BAC" w:rsidRDefault="001F0BAC" w:rsidP="001F0BAC">
      <w:pPr>
        <w:rPr>
          <w:lang w:eastAsia="x-none"/>
        </w:rPr>
      </w:pPr>
    </w:p>
    <w:p w:rsidR="001F0BAC" w:rsidRDefault="001F0BAC" w:rsidP="001F0BAC">
      <w:pPr>
        <w:pStyle w:val="Heading1"/>
        <w:rPr>
          <w:lang w:val="en-US"/>
        </w:rPr>
      </w:pPr>
      <w:bookmarkStart w:id="66" w:name="_Toc521066871"/>
      <w:r>
        <w:rPr>
          <w:lang w:val="en-US"/>
        </w:rPr>
        <w:t>kết luận</w:t>
      </w:r>
      <w:bookmarkEnd w:id="66"/>
    </w:p>
    <w:p w:rsidR="001F0BAC" w:rsidRDefault="001F0BAC" w:rsidP="001F0BAC">
      <w:pPr>
        <w:pStyle w:val="Heading2"/>
        <w:rPr>
          <w:lang w:val="en-US"/>
        </w:rPr>
      </w:pPr>
      <w:bookmarkStart w:id="67" w:name="_Toc521066872"/>
      <w:r>
        <w:rPr>
          <w:lang w:val="en-US"/>
        </w:rPr>
        <w:t>Kết quả đạt được</w:t>
      </w:r>
      <w:bookmarkEnd w:id="67"/>
    </w:p>
    <w:p w:rsidR="00460537" w:rsidRPr="00460537" w:rsidRDefault="00460537" w:rsidP="00CC0B48">
      <w:pPr>
        <w:pStyle w:val="ListParagraph"/>
        <w:numPr>
          <w:ilvl w:val="0"/>
          <w:numId w:val="13"/>
        </w:numPr>
        <w:rPr>
          <w:lang w:eastAsia="x-none"/>
        </w:rPr>
      </w:pPr>
      <w:r w:rsidRPr="00460537">
        <w:rPr>
          <w:sz w:val="26"/>
          <w:szCs w:val="26"/>
        </w:rPr>
        <w:t>Những chức năng chính của website và trong phiếu đăng ký đã đạt được</w:t>
      </w:r>
      <w:r>
        <w:rPr>
          <w:sz w:val="26"/>
          <w:szCs w:val="26"/>
        </w:rPr>
        <w:t>.</w:t>
      </w:r>
    </w:p>
    <w:p w:rsidR="00460537" w:rsidRPr="00460537" w:rsidRDefault="00460537" w:rsidP="00CC0B48">
      <w:pPr>
        <w:pStyle w:val="ListParagraph"/>
        <w:numPr>
          <w:ilvl w:val="0"/>
          <w:numId w:val="13"/>
        </w:numPr>
        <w:rPr>
          <w:lang w:eastAsia="x-none"/>
        </w:rPr>
      </w:pPr>
      <w:r w:rsidRPr="00460537">
        <w:rPr>
          <w:sz w:val="26"/>
          <w:szCs w:val="26"/>
        </w:rPr>
        <w:t>Có hỗ trợ realtime</w:t>
      </w:r>
      <w:r>
        <w:rPr>
          <w:sz w:val="26"/>
          <w:szCs w:val="26"/>
        </w:rPr>
        <w:t>.</w:t>
      </w:r>
    </w:p>
    <w:p w:rsidR="00460537" w:rsidRPr="00460537" w:rsidRDefault="00460537" w:rsidP="00CC0B48">
      <w:pPr>
        <w:pStyle w:val="ListParagraph"/>
        <w:numPr>
          <w:ilvl w:val="0"/>
          <w:numId w:val="13"/>
        </w:numPr>
        <w:rPr>
          <w:lang w:eastAsia="x-none"/>
        </w:rPr>
      </w:pPr>
      <w:r w:rsidRPr="00460537">
        <w:rPr>
          <w:sz w:val="26"/>
          <w:szCs w:val="26"/>
        </w:rPr>
        <w:t>Trong quá trình thực tập cũng như trong thời gian thực hiện đồ</w:t>
      </w:r>
      <w:r>
        <w:rPr>
          <w:sz w:val="26"/>
          <w:szCs w:val="26"/>
        </w:rPr>
        <w:t xml:space="preserve"> án</w:t>
      </w:r>
      <w:r w:rsidRPr="00460537">
        <w:rPr>
          <w:sz w:val="26"/>
          <w:szCs w:val="26"/>
        </w:rPr>
        <w:t>, bản thân em đã học hỏi và tìm hiểu được rất nhiều các công nghệ mới</w:t>
      </w:r>
      <w:r>
        <w:rPr>
          <w:sz w:val="26"/>
          <w:szCs w:val="26"/>
        </w:rPr>
        <w:t>.</w:t>
      </w:r>
    </w:p>
    <w:p w:rsidR="00A93148" w:rsidRDefault="00460537" w:rsidP="001F0BAC">
      <w:pPr>
        <w:pStyle w:val="Heading2"/>
        <w:rPr>
          <w:lang w:val="en-US"/>
        </w:rPr>
      </w:pPr>
      <w:bookmarkStart w:id="68" w:name="_Toc521066873"/>
      <w:r>
        <w:rPr>
          <w:lang w:val="en-US"/>
        </w:rPr>
        <w:t>Hạn chế</w:t>
      </w:r>
      <w:r w:rsidR="00AE1F27" w:rsidRPr="001F0BAC">
        <w:t xml:space="preserve">, </w:t>
      </w:r>
      <w:r>
        <w:rPr>
          <w:lang w:val="en-US"/>
        </w:rPr>
        <w:t>vướng mắc</w:t>
      </w:r>
      <w:bookmarkEnd w:id="68"/>
    </w:p>
    <w:p w:rsidR="00460537" w:rsidRPr="00460537" w:rsidRDefault="00460537" w:rsidP="00CC0B48">
      <w:pPr>
        <w:pStyle w:val="ListParagraph"/>
        <w:numPr>
          <w:ilvl w:val="0"/>
          <w:numId w:val="14"/>
        </w:numPr>
        <w:rPr>
          <w:lang w:eastAsia="x-none"/>
        </w:rPr>
      </w:pPr>
      <w:r w:rsidRPr="00460537">
        <w:rPr>
          <w:sz w:val="26"/>
          <w:szCs w:val="26"/>
        </w:rPr>
        <w:t xml:space="preserve">Lần đầu làm web bằng c# kết hợp với các </w:t>
      </w:r>
      <w:proofErr w:type="gramStart"/>
      <w:r w:rsidRPr="00460537">
        <w:rPr>
          <w:sz w:val="26"/>
          <w:szCs w:val="26"/>
        </w:rPr>
        <w:t>framework ,</w:t>
      </w:r>
      <w:proofErr w:type="gramEnd"/>
      <w:r w:rsidRPr="00460537">
        <w:rPr>
          <w:sz w:val="26"/>
          <w:szCs w:val="26"/>
        </w:rPr>
        <w:t xml:space="preserve"> nên chưa thành thạo và còn làm chậm</w:t>
      </w:r>
      <w:r>
        <w:rPr>
          <w:sz w:val="26"/>
          <w:szCs w:val="26"/>
        </w:rPr>
        <w:t>.</w:t>
      </w:r>
    </w:p>
    <w:p w:rsidR="00460537" w:rsidRPr="00460537" w:rsidRDefault="00460537" w:rsidP="00CC0B48">
      <w:pPr>
        <w:pStyle w:val="ListParagraph"/>
        <w:numPr>
          <w:ilvl w:val="0"/>
          <w:numId w:val="14"/>
        </w:numPr>
        <w:rPr>
          <w:lang w:eastAsia="x-none"/>
        </w:rPr>
      </w:pPr>
      <w:r w:rsidRPr="00460537">
        <w:rPr>
          <w:sz w:val="26"/>
          <w:szCs w:val="26"/>
        </w:rPr>
        <w:t>Do hạn chế thời gian nên các chức năng vẫn còn sơ sài, một vài chức năng vẫn còn chưa hoàn th</w:t>
      </w:r>
      <w:r>
        <w:rPr>
          <w:sz w:val="26"/>
          <w:szCs w:val="26"/>
        </w:rPr>
        <w:t>iện</w:t>
      </w:r>
    </w:p>
    <w:p w:rsidR="00460537" w:rsidRDefault="00460537" w:rsidP="00460537">
      <w:pPr>
        <w:pStyle w:val="Heading2"/>
        <w:rPr>
          <w:lang w:val="en-US"/>
        </w:rPr>
      </w:pPr>
      <w:bookmarkStart w:id="69" w:name="_Toc521066874"/>
      <w:r>
        <w:rPr>
          <w:lang w:val="en-US"/>
        </w:rPr>
        <w:lastRenderedPageBreak/>
        <w:t>Hướng phát triển, khắc phục hạn chế</w:t>
      </w:r>
      <w:bookmarkEnd w:id="69"/>
    </w:p>
    <w:p w:rsidR="00460537" w:rsidRDefault="00AB473B" w:rsidP="00CC0B48">
      <w:pPr>
        <w:pStyle w:val="ListParagraph"/>
        <w:numPr>
          <w:ilvl w:val="0"/>
          <w:numId w:val="15"/>
        </w:numPr>
        <w:rPr>
          <w:sz w:val="26"/>
          <w:szCs w:val="26"/>
          <w:lang w:eastAsia="x-none"/>
        </w:rPr>
      </w:pPr>
      <w:r>
        <w:rPr>
          <w:sz w:val="26"/>
          <w:szCs w:val="26"/>
          <w:lang w:eastAsia="x-none"/>
        </w:rPr>
        <w:t xml:space="preserve">Đề </w:t>
      </w:r>
      <w:r w:rsidR="00460537">
        <w:rPr>
          <w:sz w:val="26"/>
          <w:szCs w:val="26"/>
          <w:lang w:eastAsia="x-none"/>
        </w:rPr>
        <w:t xml:space="preserve">tài lần này là một cơ hội và thử thách lớn đối với em. Vì </w:t>
      </w:r>
      <w:r>
        <w:rPr>
          <w:sz w:val="26"/>
          <w:szCs w:val="26"/>
          <w:lang w:eastAsia="x-none"/>
        </w:rPr>
        <w:t>vậy sản phẩm có thể chưa được hoàn thiện. Em hi vọng nhận được nhiều ý kiến, trợ giúp để làm cho sản phẩm tốt hơn.</w:t>
      </w:r>
    </w:p>
    <w:p w:rsidR="00AB473B" w:rsidRDefault="00AB473B" w:rsidP="00CC0B48">
      <w:pPr>
        <w:pStyle w:val="ListParagraph"/>
        <w:numPr>
          <w:ilvl w:val="0"/>
          <w:numId w:val="15"/>
        </w:numPr>
        <w:rPr>
          <w:sz w:val="26"/>
          <w:szCs w:val="26"/>
          <w:lang w:eastAsia="x-none"/>
        </w:rPr>
      </w:pPr>
      <w:r>
        <w:rPr>
          <w:sz w:val="26"/>
          <w:szCs w:val="26"/>
          <w:lang w:eastAsia="x-none"/>
        </w:rPr>
        <w:t xml:space="preserve">Vẫn còn nhiều chức năng vẫn có thể thêm vào, xây dựng dự </w:t>
      </w:r>
      <w:proofErr w:type="gramStart"/>
      <w:r>
        <w:rPr>
          <w:sz w:val="26"/>
          <w:szCs w:val="26"/>
          <w:lang w:eastAsia="x-none"/>
        </w:rPr>
        <w:t>án</w:t>
      </w:r>
      <w:proofErr w:type="gramEnd"/>
      <w:r>
        <w:rPr>
          <w:sz w:val="26"/>
          <w:szCs w:val="26"/>
          <w:lang w:eastAsia="x-none"/>
        </w:rPr>
        <w:t xml:space="preserve"> hoàn thiện hơn. Ví dụ như mở rộng scale của đề tài, quản lý reply, tạo ra các đề mục riêng để phân loại, tìm kiếm, …</w:t>
      </w:r>
    </w:p>
    <w:p w:rsidR="00AB473B" w:rsidRDefault="00AB473B">
      <w:pPr>
        <w:spacing w:before="0" w:after="0" w:line="240" w:lineRule="auto"/>
        <w:rPr>
          <w:sz w:val="26"/>
          <w:szCs w:val="26"/>
          <w:lang w:eastAsia="x-none"/>
        </w:rPr>
      </w:pPr>
      <w:r>
        <w:rPr>
          <w:sz w:val="26"/>
          <w:szCs w:val="26"/>
          <w:lang w:eastAsia="x-none"/>
        </w:rPr>
        <w:br w:type="page"/>
      </w:r>
    </w:p>
    <w:p w:rsidR="00AB473B" w:rsidRDefault="00AB473B" w:rsidP="00AB473B">
      <w:pPr>
        <w:spacing w:line="288" w:lineRule="auto"/>
        <w:jc w:val="center"/>
        <w:outlineLvl w:val="0"/>
        <w:rPr>
          <w:rStyle w:val="Emphasis"/>
          <w:b/>
          <w:color w:val="000000" w:themeColor="text1"/>
          <w:sz w:val="32"/>
          <w:szCs w:val="32"/>
        </w:rPr>
      </w:pPr>
      <w:r w:rsidRPr="00C45A95">
        <w:rPr>
          <w:rStyle w:val="Emphasis"/>
          <w:b/>
          <w:color w:val="000000" w:themeColor="text1"/>
          <w:sz w:val="32"/>
          <w:szCs w:val="32"/>
        </w:rPr>
        <w:lastRenderedPageBreak/>
        <w:t xml:space="preserve">DANH MỤC CÁC </w:t>
      </w:r>
      <w:r>
        <w:rPr>
          <w:rStyle w:val="Emphasis"/>
          <w:b/>
          <w:color w:val="000000" w:themeColor="text1"/>
          <w:sz w:val="32"/>
          <w:szCs w:val="32"/>
        </w:rPr>
        <w:t>tài liệu tham khảo</w:t>
      </w:r>
    </w:p>
    <w:p w:rsidR="00AB473B" w:rsidRDefault="00AB473B" w:rsidP="00CC0B48">
      <w:pPr>
        <w:numPr>
          <w:ilvl w:val="0"/>
          <w:numId w:val="16"/>
        </w:numPr>
        <w:tabs>
          <w:tab w:val="clear" w:pos="1440"/>
          <w:tab w:val="left" w:pos="360"/>
        </w:tabs>
        <w:spacing w:before="0" w:after="0" w:line="288" w:lineRule="auto"/>
        <w:ind w:left="360"/>
        <w:rPr>
          <w:sz w:val="26"/>
          <w:szCs w:val="26"/>
        </w:rPr>
      </w:pPr>
      <w:hyperlink r:id="rId33" w:history="1">
        <w:r w:rsidRPr="00F60CE0">
          <w:rPr>
            <w:rStyle w:val="Hyperlink"/>
            <w:sz w:val="26"/>
            <w:szCs w:val="26"/>
          </w:rPr>
          <w:t>http://www.w3schools.com/w3css/default.asp</w:t>
        </w:r>
      </w:hyperlink>
    </w:p>
    <w:p w:rsidR="00AB473B" w:rsidRDefault="00AB473B" w:rsidP="00CC0B48">
      <w:pPr>
        <w:numPr>
          <w:ilvl w:val="0"/>
          <w:numId w:val="16"/>
        </w:numPr>
        <w:tabs>
          <w:tab w:val="clear" w:pos="1440"/>
          <w:tab w:val="left" w:pos="360"/>
        </w:tabs>
        <w:spacing w:before="0" w:after="0" w:line="288" w:lineRule="auto"/>
        <w:ind w:left="360"/>
        <w:rPr>
          <w:sz w:val="26"/>
          <w:szCs w:val="26"/>
        </w:rPr>
      </w:pPr>
      <w:hyperlink r:id="rId34" w:history="1">
        <w:r w:rsidRPr="00F60CE0">
          <w:rPr>
            <w:rStyle w:val="Hyperlink"/>
            <w:sz w:val="26"/>
            <w:szCs w:val="26"/>
          </w:rPr>
          <w:t>http://getbootstrap.com</w:t>
        </w:r>
      </w:hyperlink>
    </w:p>
    <w:p w:rsidR="00AB473B" w:rsidRPr="008A33C1" w:rsidRDefault="00AB473B" w:rsidP="00CC0B48">
      <w:pPr>
        <w:numPr>
          <w:ilvl w:val="0"/>
          <w:numId w:val="16"/>
        </w:numPr>
        <w:tabs>
          <w:tab w:val="clear" w:pos="1440"/>
          <w:tab w:val="left" w:pos="360"/>
        </w:tabs>
        <w:spacing w:before="0" w:after="0" w:line="288" w:lineRule="auto"/>
        <w:ind w:left="360"/>
        <w:rPr>
          <w:rStyle w:val="Hyperlink"/>
          <w:color w:val="auto"/>
          <w:sz w:val="26"/>
          <w:szCs w:val="26"/>
        </w:rPr>
      </w:pPr>
      <w:hyperlink r:id="rId35" w:history="1">
        <w:r w:rsidRPr="00F60CE0">
          <w:rPr>
            <w:rStyle w:val="Hyperlink"/>
            <w:sz w:val="26"/>
            <w:szCs w:val="26"/>
          </w:rPr>
          <w:t>https://docs.an</w:t>
        </w:r>
        <w:r w:rsidRPr="00F60CE0">
          <w:rPr>
            <w:rStyle w:val="Hyperlink"/>
            <w:sz w:val="26"/>
            <w:szCs w:val="26"/>
          </w:rPr>
          <w:t>g</w:t>
        </w:r>
        <w:r w:rsidRPr="00F60CE0">
          <w:rPr>
            <w:rStyle w:val="Hyperlink"/>
            <w:sz w:val="26"/>
            <w:szCs w:val="26"/>
          </w:rPr>
          <w:t>ularjs.org</w:t>
        </w:r>
      </w:hyperlink>
    </w:p>
    <w:p w:rsidR="00AB473B" w:rsidRPr="00AB473B" w:rsidRDefault="00AB473B" w:rsidP="00CC0B48">
      <w:pPr>
        <w:numPr>
          <w:ilvl w:val="0"/>
          <w:numId w:val="16"/>
        </w:numPr>
        <w:tabs>
          <w:tab w:val="clear" w:pos="1440"/>
          <w:tab w:val="left" w:pos="360"/>
        </w:tabs>
        <w:spacing w:before="0" w:after="0" w:line="288" w:lineRule="auto"/>
        <w:ind w:left="360"/>
        <w:rPr>
          <w:rStyle w:val="Hyperlink"/>
          <w:color w:val="auto"/>
          <w:sz w:val="26"/>
          <w:szCs w:val="26"/>
          <w:u w:val="none"/>
        </w:rPr>
      </w:pPr>
      <w:hyperlink r:id="rId36" w:history="1">
        <w:r w:rsidRPr="008A33C1">
          <w:rPr>
            <w:rStyle w:val="Hyperlink"/>
            <w:sz w:val="26"/>
            <w:szCs w:val="26"/>
          </w:rPr>
          <w:t>https://stackoverflow.com/</w:t>
        </w:r>
      </w:hyperlink>
    </w:p>
    <w:p w:rsidR="00AB473B" w:rsidRDefault="00AB473B" w:rsidP="00CC0B48">
      <w:pPr>
        <w:numPr>
          <w:ilvl w:val="0"/>
          <w:numId w:val="16"/>
        </w:numPr>
        <w:tabs>
          <w:tab w:val="clear" w:pos="1440"/>
          <w:tab w:val="left" w:pos="360"/>
        </w:tabs>
        <w:spacing w:before="0" w:after="0" w:line="288" w:lineRule="auto"/>
        <w:ind w:left="360"/>
        <w:rPr>
          <w:sz w:val="26"/>
          <w:szCs w:val="26"/>
        </w:rPr>
      </w:pPr>
      <w:hyperlink r:id="rId37" w:history="1">
        <w:r w:rsidRPr="00AB473B">
          <w:rPr>
            <w:rStyle w:val="Hyperlink"/>
            <w:sz w:val="26"/>
            <w:szCs w:val="26"/>
          </w:rPr>
          <w:t>http://www.entityframeworktutorial.net/</w:t>
        </w:r>
      </w:hyperlink>
    </w:p>
    <w:p w:rsidR="00AB473B" w:rsidRDefault="00AB473B" w:rsidP="00CC0B48">
      <w:pPr>
        <w:numPr>
          <w:ilvl w:val="0"/>
          <w:numId w:val="16"/>
        </w:numPr>
        <w:tabs>
          <w:tab w:val="clear" w:pos="1440"/>
          <w:tab w:val="left" w:pos="360"/>
        </w:tabs>
        <w:spacing w:before="0" w:after="0" w:line="288" w:lineRule="auto"/>
        <w:ind w:left="360"/>
        <w:rPr>
          <w:sz w:val="26"/>
          <w:szCs w:val="26"/>
        </w:rPr>
      </w:pPr>
      <w:hyperlink r:id="rId38" w:history="1">
        <w:r w:rsidRPr="00906FFD">
          <w:rPr>
            <w:rStyle w:val="Hyperlink"/>
            <w:sz w:val="26"/>
            <w:szCs w:val="26"/>
          </w:rPr>
          <w:t>https://aspnetboilerplate.com/Pages/Documents/</w:t>
        </w:r>
      </w:hyperlink>
    </w:p>
    <w:p w:rsidR="00AB473B" w:rsidRDefault="00AB473B" w:rsidP="00CC0B48">
      <w:pPr>
        <w:numPr>
          <w:ilvl w:val="0"/>
          <w:numId w:val="16"/>
        </w:numPr>
        <w:tabs>
          <w:tab w:val="clear" w:pos="1440"/>
          <w:tab w:val="left" w:pos="360"/>
        </w:tabs>
        <w:spacing w:before="0" w:after="0" w:line="288" w:lineRule="auto"/>
        <w:ind w:left="360"/>
        <w:rPr>
          <w:sz w:val="26"/>
          <w:szCs w:val="26"/>
        </w:rPr>
      </w:pPr>
      <w:hyperlink r:id="rId39" w:history="1">
        <w:r w:rsidRPr="00AB473B">
          <w:rPr>
            <w:rStyle w:val="Hyperlink"/>
            <w:sz w:val="26"/>
            <w:szCs w:val="26"/>
          </w:rPr>
          <w:t>https://www.asp.net/signalr</w:t>
        </w:r>
      </w:hyperlink>
    </w:p>
    <w:p w:rsidR="00AB473B" w:rsidRDefault="00AB473B" w:rsidP="00CC0B48">
      <w:pPr>
        <w:numPr>
          <w:ilvl w:val="0"/>
          <w:numId w:val="16"/>
        </w:numPr>
        <w:tabs>
          <w:tab w:val="clear" w:pos="1440"/>
          <w:tab w:val="left" w:pos="360"/>
        </w:tabs>
        <w:spacing w:before="0" w:after="0" w:line="288" w:lineRule="auto"/>
        <w:ind w:left="360"/>
        <w:rPr>
          <w:sz w:val="26"/>
          <w:szCs w:val="26"/>
        </w:rPr>
      </w:pPr>
      <w:hyperlink r:id="rId40" w:history="1">
        <w:r w:rsidRPr="00AB473B">
          <w:rPr>
            <w:rStyle w:val="Hyperlink"/>
            <w:sz w:val="26"/>
            <w:szCs w:val="26"/>
          </w:rPr>
          <w:t>https://www.aspnetzero.com/Documents</w:t>
        </w:r>
      </w:hyperlink>
    </w:p>
    <w:p w:rsidR="00AB473B" w:rsidRPr="00460537" w:rsidRDefault="00AB473B" w:rsidP="00AB473B">
      <w:pPr>
        <w:pStyle w:val="ListParagraph"/>
        <w:ind w:left="1440"/>
        <w:rPr>
          <w:sz w:val="26"/>
          <w:szCs w:val="26"/>
          <w:lang w:eastAsia="x-none"/>
        </w:rPr>
      </w:pPr>
    </w:p>
    <w:sectPr w:rsidR="00AB473B" w:rsidRPr="00460537" w:rsidSect="00412F50">
      <w:headerReference w:type="default" r:id="rId41"/>
      <w:footerReference w:type="default" r:id="rId42"/>
      <w:endnotePr>
        <w:numFmt w:val="decimal"/>
      </w:endnotePr>
      <w:pgSz w:w="11907" w:h="16839" w:code="9"/>
      <w:pgMar w:top="547" w:right="1152" w:bottom="990" w:left="1152" w:header="432"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B48" w:rsidRDefault="00CC0B48" w:rsidP="005940EA">
      <w:pPr>
        <w:spacing w:before="0" w:after="0" w:line="240" w:lineRule="auto"/>
      </w:pPr>
      <w:r>
        <w:separator/>
      </w:r>
    </w:p>
  </w:endnote>
  <w:endnote w:type="continuationSeparator" w:id="0">
    <w:p w:rsidR="00CC0B48" w:rsidRDefault="00CC0B48" w:rsidP="005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8" w:space="0" w:color="000000"/>
      </w:tblBorders>
      <w:tblLook w:val="04A0" w:firstRow="1" w:lastRow="0" w:firstColumn="1" w:lastColumn="0" w:noHBand="0" w:noVBand="1"/>
    </w:tblPr>
    <w:tblGrid>
      <w:gridCol w:w="8088"/>
      <w:gridCol w:w="1515"/>
    </w:tblGrid>
    <w:tr w:rsidR="00460537" w:rsidRPr="00911E40" w:rsidTr="00911E40">
      <w:tc>
        <w:tcPr>
          <w:tcW w:w="8298" w:type="dxa"/>
          <w:shd w:val="clear" w:color="auto" w:fill="auto"/>
        </w:tcPr>
        <w:p w:rsidR="00460537" w:rsidRPr="00911E40" w:rsidRDefault="00460537" w:rsidP="00E90DE2">
          <w:pPr>
            <w:pStyle w:val="Footer"/>
            <w:spacing w:before="120"/>
          </w:pPr>
        </w:p>
      </w:tc>
      <w:tc>
        <w:tcPr>
          <w:tcW w:w="1521" w:type="dxa"/>
          <w:shd w:val="clear" w:color="auto" w:fill="auto"/>
        </w:tcPr>
        <w:p w:rsidR="00460537" w:rsidRPr="00911E40" w:rsidRDefault="00460537" w:rsidP="00911E40">
          <w:pPr>
            <w:pStyle w:val="Footer"/>
            <w:spacing w:before="120"/>
            <w:jc w:val="right"/>
          </w:pPr>
          <w:r w:rsidRPr="00911E40">
            <w:t>Trang:</w:t>
          </w:r>
          <w:r w:rsidRPr="00911E40">
            <w:fldChar w:fldCharType="begin"/>
          </w:r>
          <w:r w:rsidRPr="00911E40">
            <w:instrText xml:space="preserve"> PAGE  \* Arabic  \* MERGEFORMAT </w:instrText>
          </w:r>
          <w:r w:rsidRPr="00911E40">
            <w:fldChar w:fldCharType="separate"/>
          </w:r>
          <w:r w:rsidR="00AB473B">
            <w:rPr>
              <w:noProof/>
            </w:rPr>
            <w:t>4</w:t>
          </w:r>
          <w:r w:rsidRPr="00911E40">
            <w:fldChar w:fldCharType="end"/>
          </w:r>
          <w:r w:rsidRPr="00911E40">
            <w:t>/</w:t>
          </w:r>
          <w:fldSimple w:instr=" NUMPAGES  \* Arabic  \* MERGEFORMAT ">
            <w:r w:rsidR="00AB473B">
              <w:rPr>
                <w:noProof/>
              </w:rPr>
              <w:t>25</w:t>
            </w:r>
          </w:fldSimple>
        </w:p>
      </w:tc>
    </w:tr>
  </w:tbl>
  <w:p w:rsidR="00460537" w:rsidRDefault="004605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B48" w:rsidRDefault="00CC0B48" w:rsidP="005940EA">
      <w:pPr>
        <w:spacing w:before="0" w:after="0" w:line="240" w:lineRule="auto"/>
      </w:pPr>
      <w:r>
        <w:separator/>
      </w:r>
    </w:p>
  </w:footnote>
  <w:footnote w:type="continuationSeparator" w:id="0">
    <w:p w:rsidR="00CC0B48" w:rsidRDefault="00CC0B48" w:rsidP="005940EA">
      <w:pPr>
        <w:spacing w:before="0" w:after="0" w:line="240" w:lineRule="auto"/>
      </w:pPr>
      <w:r>
        <w:continuationSeparator/>
      </w:r>
    </w:p>
  </w:footnote>
  <w:footnote w:id="1">
    <w:p w:rsidR="00460537" w:rsidRDefault="00460537">
      <w:pPr>
        <w:pStyle w:val="FootnoteText"/>
      </w:pPr>
      <w:r>
        <w:rPr>
          <w:rStyle w:val="FootnoteReference"/>
        </w:rPr>
        <w:footnoteRef/>
      </w:r>
      <w:r>
        <w:t xml:space="preserve"> </w:t>
      </w:r>
      <w:r w:rsidRPr="00562853">
        <w:t>https://www.alexa.com/siteinfo/reddit.com</w:t>
      </w:r>
    </w:p>
  </w:footnote>
  <w:footnote w:id="2">
    <w:p w:rsidR="00460537" w:rsidRDefault="00460537">
      <w:pPr>
        <w:pStyle w:val="FootnoteText"/>
      </w:pPr>
      <w:r>
        <w:rPr>
          <w:rStyle w:val="FootnoteReference"/>
        </w:rPr>
        <w:footnoteRef/>
      </w:r>
      <w:r>
        <w:t xml:space="preserve"> </w:t>
      </w:r>
      <w:r w:rsidRPr="00744C0E">
        <w:t>https://www.alexa.com/siteinfo/4chan.org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10" w:type="dxa"/>
      <w:tblInd w:w="18" w:type="dxa"/>
      <w:tblBorders>
        <w:bottom w:val="single" w:sz="8" w:space="0" w:color="000000"/>
      </w:tblBorders>
      <w:tblLook w:val="04A0" w:firstRow="1" w:lastRow="0" w:firstColumn="1" w:lastColumn="0" w:noHBand="0" w:noVBand="1"/>
    </w:tblPr>
    <w:tblGrid>
      <w:gridCol w:w="4660"/>
      <w:gridCol w:w="5150"/>
    </w:tblGrid>
    <w:tr w:rsidR="00460537" w:rsidRPr="00911E40" w:rsidTr="00911E40">
      <w:tc>
        <w:tcPr>
          <w:tcW w:w="4660" w:type="dxa"/>
          <w:shd w:val="clear" w:color="auto" w:fill="auto"/>
        </w:tcPr>
        <w:p w:rsidR="00460537" w:rsidRPr="00911E40" w:rsidRDefault="00460537" w:rsidP="00BF4F60">
          <w:pPr>
            <w:spacing w:before="0" w:after="120" w:line="240" w:lineRule="auto"/>
            <w:rPr>
              <w:b/>
            </w:rPr>
          </w:pPr>
          <w:r>
            <w:t>Báo cáo thực tập tốt nghiệp</w:t>
          </w:r>
        </w:p>
      </w:tc>
      <w:tc>
        <w:tcPr>
          <w:tcW w:w="5150" w:type="dxa"/>
          <w:shd w:val="clear" w:color="auto" w:fill="auto"/>
        </w:tcPr>
        <w:p w:rsidR="00460537" w:rsidRPr="00911E40" w:rsidRDefault="00460537" w:rsidP="00412F50">
          <w:pPr>
            <w:spacing w:before="0" w:after="120" w:line="240" w:lineRule="auto"/>
            <w:jc w:val="right"/>
          </w:pPr>
          <w:r w:rsidRPr="00911E40">
            <w:t xml:space="preserve">Phiên </w:t>
          </w:r>
          <w:r w:rsidR="00AB473B">
            <w:t>bản: 1.2</w:t>
          </w:r>
          <w:r w:rsidRPr="00911E40">
            <w:t>, thực hiện ngày</w:t>
          </w:r>
          <w:r>
            <w:t>: 01/ 08/ 2018</w:t>
          </w:r>
        </w:p>
      </w:tc>
    </w:tr>
  </w:tbl>
  <w:p w:rsidR="00460537" w:rsidRDefault="004605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50EA88D6"/>
    <w:name w:val="WW8Num4"/>
    <w:lvl w:ilvl="0">
      <w:start w:val="1"/>
      <w:numFmt w:val="bullet"/>
      <w:lvlText w:val=""/>
      <w:lvlJc w:val="left"/>
      <w:pPr>
        <w:tabs>
          <w:tab w:val="num" w:pos="720"/>
        </w:tabs>
        <w:ind w:left="720" w:hanging="360"/>
      </w:pPr>
      <w:rPr>
        <w:rFonts w:ascii="Symbol" w:hAnsi="Symbol" w:cs="OpenSymbol"/>
        <w:color w:val="000000"/>
        <w:sz w:val="24"/>
        <w:szCs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FF"/>
        <w:sz w:val="24"/>
        <w:szCs w:val="24"/>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FF"/>
        <w:sz w:val="24"/>
        <w:szCs w:val="24"/>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5"/>
    <w:multiLevelType w:val="multilevel"/>
    <w:tmpl w:val="00000005"/>
    <w:name w:val="WW8Num6"/>
    <w:lvl w:ilvl="0">
      <w:start w:val="1"/>
      <w:numFmt w:val="bullet"/>
      <w:lvlText w:val=""/>
      <w:lvlJc w:val="left"/>
      <w:pPr>
        <w:tabs>
          <w:tab w:val="num" w:pos="0"/>
        </w:tabs>
        <w:ind w:left="630" w:hanging="360"/>
      </w:pPr>
      <w:rPr>
        <w:rFonts w:ascii="Symbol" w:hAnsi="Symbol" w:cs="Symbol" w:hint="default"/>
        <w:color w:val="000000"/>
        <w:highlight w:val="yellow"/>
        <w:lang w:val="en-US"/>
      </w:rPr>
    </w:lvl>
    <w:lvl w:ilvl="1">
      <w:start w:val="1"/>
      <w:numFmt w:val="bullet"/>
      <w:lvlText w:val="o"/>
      <w:lvlJc w:val="left"/>
      <w:pPr>
        <w:tabs>
          <w:tab w:val="num" w:pos="0"/>
        </w:tabs>
        <w:ind w:left="1350" w:hanging="360"/>
      </w:pPr>
      <w:rPr>
        <w:rFonts w:ascii="Courier New" w:hAnsi="Courier New" w:cs="Courier New" w:hint="default"/>
        <w:color w:val="000000"/>
        <w:lang w:val="en-US"/>
      </w:rPr>
    </w:lvl>
    <w:lvl w:ilvl="2">
      <w:start w:val="1"/>
      <w:numFmt w:val="bullet"/>
      <w:lvlText w:val=""/>
      <w:lvlJc w:val="left"/>
      <w:pPr>
        <w:tabs>
          <w:tab w:val="num" w:pos="0"/>
        </w:tabs>
        <w:ind w:left="2070" w:hanging="360"/>
      </w:pPr>
      <w:rPr>
        <w:rFonts w:ascii="Wingdings" w:hAnsi="Wingdings" w:cs="Wingdings" w:hint="default"/>
      </w:rPr>
    </w:lvl>
    <w:lvl w:ilvl="3">
      <w:start w:val="1"/>
      <w:numFmt w:val="bullet"/>
      <w:lvlText w:val=""/>
      <w:lvlJc w:val="left"/>
      <w:pPr>
        <w:tabs>
          <w:tab w:val="num" w:pos="0"/>
        </w:tabs>
        <w:ind w:left="2790" w:hanging="360"/>
      </w:pPr>
      <w:rPr>
        <w:rFonts w:ascii="Symbol" w:hAnsi="Symbol" w:cs="Symbol" w:hint="default"/>
        <w:color w:val="000000"/>
        <w:highlight w:val="yellow"/>
        <w:lang w:val="en-US"/>
      </w:rPr>
    </w:lvl>
    <w:lvl w:ilvl="4">
      <w:start w:val="1"/>
      <w:numFmt w:val="bullet"/>
      <w:lvlText w:val="o"/>
      <w:lvlJc w:val="left"/>
      <w:pPr>
        <w:tabs>
          <w:tab w:val="num" w:pos="0"/>
        </w:tabs>
        <w:ind w:left="3510" w:hanging="360"/>
      </w:pPr>
      <w:rPr>
        <w:rFonts w:ascii="Courier New" w:hAnsi="Courier New" w:cs="Courier New" w:hint="default"/>
        <w:color w:val="000000"/>
        <w:lang w:val="en-US"/>
      </w:rPr>
    </w:lvl>
    <w:lvl w:ilvl="5">
      <w:start w:val="1"/>
      <w:numFmt w:val="bullet"/>
      <w:lvlText w:val=""/>
      <w:lvlJc w:val="left"/>
      <w:pPr>
        <w:tabs>
          <w:tab w:val="num" w:pos="0"/>
        </w:tabs>
        <w:ind w:left="4230" w:hanging="360"/>
      </w:pPr>
      <w:rPr>
        <w:rFonts w:ascii="Wingdings" w:hAnsi="Wingdings" w:cs="Wingdings" w:hint="default"/>
      </w:rPr>
    </w:lvl>
    <w:lvl w:ilvl="6">
      <w:start w:val="1"/>
      <w:numFmt w:val="bullet"/>
      <w:lvlText w:val=""/>
      <w:lvlJc w:val="left"/>
      <w:pPr>
        <w:tabs>
          <w:tab w:val="num" w:pos="0"/>
        </w:tabs>
        <w:ind w:left="4950" w:hanging="360"/>
      </w:pPr>
      <w:rPr>
        <w:rFonts w:ascii="Symbol" w:hAnsi="Symbol" w:cs="Symbol" w:hint="default"/>
        <w:color w:val="000000"/>
        <w:highlight w:val="yellow"/>
        <w:lang w:val="en-US"/>
      </w:rPr>
    </w:lvl>
    <w:lvl w:ilvl="7">
      <w:start w:val="1"/>
      <w:numFmt w:val="bullet"/>
      <w:lvlText w:val="o"/>
      <w:lvlJc w:val="left"/>
      <w:pPr>
        <w:tabs>
          <w:tab w:val="num" w:pos="0"/>
        </w:tabs>
        <w:ind w:left="5670" w:hanging="360"/>
      </w:pPr>
      <w:rPr>
        <w:rFonts w:ascii="Courier New" w:hAnsi="Courier New" w:cs="Courier New" w:hint="default"/>
        <w:color w:val="000000"/>
        <w:lang w:val="en-US"/>
      </w:rPr>
    </w:lvl>
    <w:lvl w:ilvl="8">
      <w:start w:val="1"/>
      <w:numFmt w:val="bullet"/>
      <w:lvlText w:val=""/>
      <w:lvlJc w:val="left"/>
      <w:pPr>
        <w:tabs>
          <w:tab w:val="num" w:pos="0"/>
        </w:tabs>
        <w:ind w:left="6390" w:hanging="360"/>
      </w:pPr>
      <w:rPr>
        <w:rFonts w:ascii="Wingdings" w:hAnsi="Wingdings" w:cs="Wingdings" w:hint="default"/>
      </w:rPr>
    </w:lvl>
  </w:abstractNum>
  <w:abstractNum w:abstractNumId="2">
    <w:nsid w:val="00000006"/>
    <w:multiLevelType w:val="singleLevel"/>
    <w:tmpl w:val="00000006"/>
    <w:name w:val="WW8Num7"/>
    <w:lvl w:ilvl="0">
      <w:start w:val="1"/>
      <w:numFmt w:val="decimal"/>
      <w:lvlText w:val="%1."/>
      <w:lvlJc w:val="left"/>
      <w:pPr>
        <w:tabs>
          <w:tab w:val="num" w:pos="0"/>
        </w:tabs>
        <w:ind w:left="720" w:hanging="360"/>
      </w:pPr>
    </w:lvl>
  </w:abstractNum>
  <w:abstractNum w:abstractNumId="3">
    <w:nsid w:val="00000007"/>
    <w:multiLevelType w:val="singleLevel"/>
    <w:tmpl w:val="00000007"/>
    <w:name w:val="WW8Num8"/>
    <w:lvl w:ilvl="0">
      <w:start w:val="1"/>
      <w:numFmt w:val="bullet"/>
      <w:lvlText w:val=""/>
      <w:lvlJc w:val="left"/>
      <w:pPr>
        <w:tabs>
          <w:tab w:val="num" w:pos="0"/>
        </w:tabs>
        <w:ind w:left="720" w:hanging="360"/>
      </w:pPr>
      <w:rPr>
        <w:rFonts w:ascii="Symbol" w:hAnsi="Symbol" w:cs="Symbol" w:hint="default"/>
      </w:rPr>
    </w:lvl>
  </w:abstractNum>
  <w:abstractNum w:abstractNumId="4">
    <w:nsid w:val="00000009"/>
    <w:multiLevelType w:val="multilevel"/>
    <w:tmpl w:val="49081048"/>
    <w:name w:val="WW8Num10"/>
    <w:lvl w:ilvl="0">
      <w:start w:val="1"/>
      <w:numFmt w:val="decimal"/>
      <w:lvlText w:val="%1."/>
      <w:lvlJc w:val="left"/>
      <w:pPr>
        <w:tabs>
          <w:tab w:val="num" w:pos="0"/>
        </w:tabs>
        <w:ind w:left="720" w:hanging="360"/>
      </w:pPr>
      <w:rPr>
        <w:rFonts w:ascii="Calibri" w:hAnsi="Calibri" w:cs="Calibri" w:hint="default"/>
        <w:b/>
        <w:bCs/>
        <w:lang w:val="en-US"/>
      </w:rPr>
    </w:lvl>
    <w:lvl w:ilvl="1">
      <w:start w:val="1"/>
      <w:numFmt w:val="lowerLetter"/>
      <w:lvlText w:val="%2."/>
      <w:lvlJc w:val="left"/>
      <w:pPr>
        <w:tabs>
          <w:tab w:val="num" w:pos="0"/>
        </w:tabs>
        <w:ind w:left="1440" w:hanging="360"/>
      </w:pPr>
      <w:rPr>
        <w:rFonts w:ascii="Calibri" w:hAnsi="Calibri" w:cs="Calibri"/>
        <w:b w:val="0"/>
        <w:bCs/>
        <w:lang w:val="en-U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09EC5848"/>
    <w:multiLevelType w:val="multilevel"/>
    <w:tmpl w:val="403EE54A"/>
    <w:lvl w:ilvl="0">
      <w:start w:val="1"/>
      <w:numFmt w:val="decimal"/>
      <w:pStyle w:val="Heading1"/>
      <w:lvlText w:val="%1."/>
      <w:lvlJc w:val="left"/>
      <w:pPr>
        <w:ind w:left="360" w:hanging="360"/>
      </w:pPr>
      <w:rPr>
        <w:b/>
        <w:bCs w:val="0"/>
        <w:i w:val="0"/>
        <w:iCs w:val="0"/>
        <w:caps w:val="0"/>
        <w:smallCaps w:val="0"/>
        <w:strike w:val="0"/>
        <w:dstrike w:val="0"/>
        <w:noProof w:val="0"/>
        <w:vanish w:val="0"/>
        <w:color w:val="FFFFFF"/>
        <w:spacing w:val="0"/>
        <w:kern w:val="0"/>
        <w:position w:val="0"/>
        <w:u w:val="none"/>
        <w:effect w:val="none"/>
        <w:vertAlign w:val="baseline"/>
        <w:em w:val="none"/>
        <w:lang w:val="en-US"/>
        <w:specVanish w:val="0"/>
      </w:r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0AB91813"/>
    <w:multiLevelType w:val="hybridMultilevel"/>
    <w:tmpl w:val="78281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5308F0"/>
    <w:multiLevelType w:val="hybridMultilevel"/>
    <w:tmpl w:val="A5C0273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182A32F3"/>
    <w:multiLevelType w:val="hybridMultilevel"/>
    <w:tmpl w:val="84D67CA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9">
    <w:nsid w:val="19021059"/>
    <w:multiLevelType w:val="hybridMultilevel"/>
    <w:tmpl w:val="2A16E342"/>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nsid w:val="20230628"/>
    <w:multiLevelType w:val="hybridMultilevel"/>
    <w:tmpl w:val="BB7E676A"/>
    <w:lvl w:ilvl="0" w:tplc="31A84464">
      <w:start w:val="2"/>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nsid w:val="2D5303CB"/>
    <w:multiLevelType w:val="hybridMultilevel"/>
    <w:tmpl w:val="759C4C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1763F88"/>
    <w:multiLevelType w:val="multilevel"/>
    <w:tmpl w:val="F0300536"/>
    <w:lvl w:ilvl="0">
      <w:start w:val="1"/>
      <w:numFmt w:val="upperRoman"/>
      <w:pStyle w:val="cap1"/>
      <w:lvlText w:val="CHƯƠNG %1:"/>
      <w:lvlJc w:val="left"/>
      <w:pPr>
        <w:ind w:left="18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Roman"/>
      <w:pStyle w:val="cap2"/>
      <w:lvlText w:val="%2. "/>
      <w:lvlJc w:val="left"/>
      <w:pPr>
        <w:ind w:left="1800" w:hanging="360"/>
      </w:pPr>
      <w:rPr>
        <w:rFonts w:ascii="Times New Roman" w:hAnsi="Times New Roman" w:hint="default"/>
      </w:rPr>
    </w:lvl>
    <w:lvl w:ilvl="2">
      <w:start w:val="1"/>
      <w:numFmt w:val="decimal"/>
      <w:pStyle w:val="cap3"/>
      <w:lvlText w:val="%3."/>
      <w:lvlJc w:val="left"/>
      <w:pPr>
        <w:ind w:left="2160" w:hanging="360"/>
      </w:pPr>
      <w:rPr>
        <w:rFonts w:hint="default"/>
      </w:rPr>
    </w:lvl>
    <w:lvl w:ilvl="3">
      <w:start w:val="1"/>
      <w:numFmt w:val="decimal"/>
      <w:pStyle w:val="cap4"/>
      <w:lvlText w:val="%3.%4"/>
      <w:lvlJc w:val="left"/>
      <w:pPr>
        <w:ind w:left="1890" w:hanging="360"/>
      </w:pPr>
      <w:rPr>
        <w:rFonts w:hint="default"/>
        <w:i w:val="0"/>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nsid w:val="37805ED4"/>
    <w:multiLevelType w:val="hybridMultilevel"/>
    <w:tmpl w:val="692A0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9763BE8"/>
    <w:multiLevelType w:val="multilevel"/>
    <w:tmpl w:val="F2E03882"/>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747" w:hanging="432"/>
      </w:pPr>
      <w:rPr>
        <w:rFonts w:hint="default"/>
      </w:rPr>
    </w:lvl>
    <w:lvl w:ilvl="2">
      <w:start w:val="1"/>
      <w:numFmt w:val="decimal"/>
      <w:pStyle w:val="tvHeading111"/>
      <w:suff w:val="space"/>
      <w:lvlText w:val="%1.%2.%3"/>
      <w:lvlJc w:val="left"/>
      <w:pPr>
        <w:ind w:left="1224" w:hanging="504"/>
      </w:pPr>
      <w:rPr>
        <w:rFonts w:hint="default"/>
        <w:color w:val="auto"/>
      </w:rPr>
    </w:lvl>
    <w:lvl w:ilvl="3">
      <w:start w:val="1"/>
      <w:numFmt w:val="bullet"/>
      <w:lvlText w:val=""/>
      <w:lvlJc w:val="left"/>
      <w:pPr>
        <w:tabs>
          <w:tab w:val="num" w:pos="1728"/>
        </w:tabs>
        <w:ind w:left="1728" w:hanging="648"/>
      </w:pPr>
      <w:rPr>
        <w:rFonts w:ascii="Wingdings" w:hAnsi="Wingdings" w:hint="default"/>
      </w:rPr>
    </w:lvl>
    <w:lvl w:ilvl="4">
      <w:start w:val="1"/>
      <w:numFmt w:val="bullet"/>
      <w:lvlText w:val=""/>
      <w:lvlJc w:val="left"/>
      <w:pPr>
        <w:tabs>
          <w:tab w:val="num" w:pos="2232"/>
        </w:tabs>
        <w:ind w:left="2232" w:hanging="792"/>
      </w:pPr>
      <w:rPr>
        <w:rFonts w:ascii="Wingdings" w:hAnsi="Wingdings" w:hint="default"/>
      </w:rPr>
    </w:lvl>
    <w:lvl w:ilvl="5">
      <w:start w:val="1"/>
      <w:numFmt w:val="bullet"/>
      <w:lvlText w:val="o"/>
      <w:lvlJc w:val="left"/>
      <w:pPr>
        <w:tabs>
          <w:tab w:val="num" w:pos="2736"/>
        </w:tabs>
        <w:ind w:left="2736" w:hanging="936"/>
      </w:pPr>
      <w:rPr>
        <w:rFonts w:ascii="Courier New" w:hAnsi="Courier New" w:cs="Courier New"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nsid w:val="5E094C6C"/>
    <w:multiLevelType w:val="hybridMultilevel"/>
    <w:tmpl w:val="058E68C4"/>
    <w:lvl w:ilvl="0" w:tplc="14B0FDF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5E5F21F8"/>
    <w:multiLevelType w:val="hybridMultilevel"/>
    <w:tmpl w:val="CF2EC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2232DC1"/>
    <w:multiLevelType w:val="hybridMultilevel"/>
    <w:tmpl w:val="DFEE2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E5357A"/>
    <w:multiLevelType w:val="hybridMultilevel"/>
    <w:tmpl w:val="9A285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27715B6"/>
    <w:multiLevelType w:val="hybridMultilevel"/>
    <w:tmpl w:val="57FCB64C"/>
    <w:lvl w:ilvl="0" w:tplc="31A84464">
      <w:start w:val="2"/>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nsid w:val="7F2B6CD3"/>
    <w:multiLevelType w:val="hybridMultilevel"/>
    <w:tmpl w:val="51D4C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20"/>
  </w:num>
  <w:num w:numId="4">
    <w:abstractNumId w:val="6"/>
  </w:num>
  <w:num w:numId="5">
    <w:abstractNumId w:val="12"/>
  </w:num>
  <w:num w:numId="6">
    <w:abstractNumId w:val="8"/>
  </w:num>
  <w:num w:numId="7">
    <w:abstractNumId w:val="7"/>
  </w:num>
  <w:num w:numId="8">
    <w:abstractNumId w:val="18"/>
  </w:num>
  <w:num w:numId="9">
    <w:abstractNumId w:val="17"/>
  </w:num>
  <w:num w:numId="10">
    <w:abstractNumId w:val="9"/>
  </w:num>
  <w:num w:numId="11">
    <w:abstractNumId w:val="10"/>
  </w:num>
  <w:num w:numId="12">
    <w:abstractNumId w:val="19"/>
  </w:num>
  <w:num w:numId="13">
    <w:abstractNumId w:val="16"/>
  </w:num>
  <w:num w:numId="14">
    <w:abstractNumId w:val="13"/>
  </w:num>
  <w:num w:numId="15">
    <w:abstractNumId w:val="11"/>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C16"/>
    <w:rsid w:val="0000043B"/>
    <w:rsid w:val="00000CC7"/>
    <w:rsid w:val="0000292F"/>
    <w:rsid w:val="00002F12"/>
    <w:rsid w:val="000105CE"/>
    <w:rsid w:val="00013220"/>
    <w:rsid w:val="00034231"/>
    <w:rsid w:val="0004370F"/>
    <w:rsid w:val="00056FF3"/>
    <w:rsid w:val="000610C8"/>
    <w:rsid w:val="00067ACD"/>
    <w:rsid w:val="00093302"/>
    <w:rsid w:val="000937EB"/>
    <w:rsid w:val="00095CD2"/>
    <w:rsid w:val="000963ED"/>
    <w:rsid w:val="00097710"/>
    <w:rsid w:val="000A2906"/>
    <w:rsid w:val="000A2B47"/>
    <w:rsid w:val="000A3920"/>
    <w:rsid w:val="000A6103"/>
    <w:rsid w:val="000B2C91"/>
    <w:rsid w:val="000B497A"/>
    <w:rsid w:val="000B6AB9"/>
    <w:rsid w:val="000C22BB"/>
    <w:rsid w:val="000C4567"/>
    <w:rsid w:val="000C51FA"/>
    <w:rsid w:val="000C6924"/>
    <w:rsid w:val="000D3917"/>
    <w:rsid w:val="000D5A22"/>
    <w:rsid w:val="000D6BE1"/>
    <w:rsid w:val="000E1036"/>
    <w:rsid w:val="000E140F"/>
    <w:rsid w:val="000E1938"/>
    <w:rsid w:val="000F1FFA"/>
    <w:rsid w:val="000F53B5"/>
    <w:rsid w:val="001000E2"/>
    <w:rsid w:val="001163CC"/>
    <w:rsid w:val="00121359"/>
    <w:rsid w:val="0012161B"/>
    <w:rsid w:val="00122C16"/>
    <w:rsid w:val="00133095"/>
    <w:rsid w:val="00134CD2"/>
    <w:rsid w:val="00136861"/>
    <w:rsid w:val="00136F93"/>
    <w:rsid w:val="00142221"/>
    <w:rsid w:val="00143915"/>
    <w:rsid w:val="00145D83"/>
    <w:rsid w:val="00145FCB"/>
    <w:rsid w:val="00146758"/>
    <w:rsid w:val="00146CD8"/>
    <w:rsid w:val="00146E43"/>
    <w:rsid w:val="00153C72"/>
    <w:rsid w:val="00157416"/>
    <w:rsid w:val="0015759D"/>
    <w:rsid w:val="001629EF"/>
    <w:rsid w:val="00164E74"/>
    <w:rsid w:val="00167A18"/>
    <w:rsid w:val="00167C8C"/>
    <w:rsid w:val="0017596D"/>
    <w:rsid w:val="00181D9E"/>
    <w:rsid w:val="0018268F"/>
    <w:rsid w:val="001848EB"/>
    <w:rsid w:val="001929BD"/>
    <w:rsid w:val="00197666"/>
    <w:rsid w:val="001A1617"/>
    <w:rsid w:val="001B27BC"/>
    <w:rsid w:val="001B664D"/>
    <w:rsid w:val="001C036F"/>
    <w:rsid w:val="001C1F6B"/>
    <w:rsid w:val="001C5606"/>
    <w:rsid w:val="001D537E"/>
    <w:rsid w:val="001E3568"/>
    <w:rsid w:val="001E4489"/>
    <w:rsid w:val="001F0BAC"/>
    <w:rsid w:val="001F5212"/>
    <w:rsid w:val="001F6E8B"/>
    <w:rsid w:val="002038B6"/>
    <w:rsid w:val="0021053E"/>
    <w:rsid w:val="00215192"/>
    <w:rsid w:val="0021635F"/>
    <w:rsid w:val="00216369"/>
    <w:rsid w:val="00221332"/>
    <w:rsid w:val="00233BE8"/>
    <w:rsid w:val="00240387"/>
    <w:rsid w:val="0024242E"/>
    <w:rsid w:val="00244DBC"/>
    <w:rsid w:val="002467FA"/>
    <w:rsid w:val="00260F83"/>
    <w:rsid w:val="00263775"/>
    <w:rsid w:val="0027316B"/>
    <w:rsid w:val="002815B3"/>
    <w:rsid w:val="002A681A"/>
    <w:rsid w:val="002B19E4"/>
    <w:rsid w:val="002B3FBB"/>
    <w:rsid w:val="002B41BC"/>
    <w:rsid w:val="002B445F"/>
    <w:rsid w:val="002C0C37"/>
    <w:rsid w:val="002C1966"/>
    <w:rsid w:val="002C1A06"/>
    <w:rsid w:val="002E26AE"/>
    <w:rsid w:val="002F6515"/>
    <w:rsid w:val="00305CF0"/>
    <w:rsid w:val="00311FCE"/>
    <w:rsid w:val="00325F87"/>
    <w:rsid w:val="003263A5"/>
    <w:rsid w:val="00326BF3"/>
    <w:rsid w:val="003436C7"/>
    <w:rsid w:val="003566BA"/>
    <w:rsid w:val="00371F64"/>
    <w:rsid w:val="00384A91"/>
    <w:rsid w:val="00395AB7"/>
    <w:rsid w:val="003A1725"/>
    <w:rsid w:val="003B67BA"/>
    <w:rsid w:val="003C0E11"/>
    <w:rsid w:val="003D163D"/>
    <w:rsid w:val="003D53A7"/>
    <w:rsid w:val="003E344F"/>
    <w:rsid w:val="003E64B0"/>
    <w:rsid w:val="003F20A2"/>
    <w:rsid w:val="003F51A0"/>
    <w:rsid w:val="003F7689"/>
    <w:rsid w:val="00401454"/>
    <w:rsid w:val="00403066"/>
    <w:rsid w:val="00412F50"/>
    <w:rsid w:val="004137D8"/>
    <w:rsid w:val="00414145"/>
    <w:rsid w:val="004173AD"/>
    <w:rsid w:val="00421B56"/>
    <w:rsid w:val="004233F2"/>
    <w:rsid w:val="0042407E"/>
    <w:rsid w:val="004265D5"/>
    <w:rsid w:val="00447C45"/>
    <w:rsid w:val="00455740"/>
    <w:rsid w:val="004576C3"/>
    <w:rsid w:val="00460537"/>
    <w:rsid w:val="00466C48"/>
    <w:rsid w:val="00467A71"/>
    <w:rsid w:val="004711D5"/>
    <w:rsid w:val="00484DD8"/>
    <w:rsid w:val="00490F7F"/>
    <w:rsid w:val="0049329C"/>
    <w:rsid w:val="004934A1"/>
    <w:rsid w:val="004B0FB5"/>
    <w:rsid w:val="004B7F55"/>
    <w:rsid w:val="004C3323"/>
    <w:rsid w:val="004C51E5"/>
    <w:rsid w:val="004D0A03"/>
    <w:rsid w:val="004D6AE9"/>
    <w:rsid w:val="004E22EF"/>
    <w:rsid w:val="004E4D66"/>
    <w:rsid w:val="004E5306"/>
    <w:rsid w:val="004E6070"/>
    <w:rsid w:val="004F4DC6"/>
    <w:rsid w:val="005013E8"/>
    <w:rsid w:val="00505BC5"/>
    <w:rsid w:val="00525BAA"/>
    <w:rsid w:val="005316F6"/>
    <w:rsid w:val="00531A87"/>
    <w:rsid w:val="005352F8"/>
    <w:rsid w:val="00554486"/>
    <w:rsid w:val="00562853"/>
    <w:rsid w:val="00563D5E"/>
    <w:rsid w:val="005663C5"/>
    <w:rsid w:val="00575CD1"/>
    <w:rsid w:val="00585558"/>
    <w:rsid w:val="00585C23"/>
    <w:rsid w:val="0059103E"/>
    <w:rsid w:val="005940EA"/>
    <w:rsid w:val="00595A5D"/>
    <w:rsid w:val="005A239C"/>
    <w:rsid w:val="005A702D"/>
    <w:rsid w:val="005B2911"/>
    <w:rsid w:val="005D15FB"/>
    <w:rsid w:val="005F070E"/>
    <w:rsid w:val="005F518D"/>
    <w:rsid w:val="005F6A1C"/>
    <w:rsid w:val="0061609F"/>
    <w:rsid w:val="00616EDA"/>
    <w:rsid w:val="0061750C"/>
    <w:rsid w:val="0062204F"/>
    <w:rsid w:val="00626ADA"/>
    <w:rsid w:val="00630342"/>
    <w:rsid w:val="00630A93"/>
    <w:rsid w:val="0063116F"/>
    <w:rsid w:val="00631E5F"/>
    <w:rsid w:val="00652904"/>
    <w:rsid w:val="00656590"/>
    <w:rsid w:val="00657973"/>
    <w:rsid w:val="0066181A"/>
    <w:rsid w:val="006669CE"/>
    <w:rsid w:val="00667206"/>
    <w:rsid w:val="0067069B"/>
    <w:rsid w:val="006739E8"/>
    <w:rsid w:val="00677F0A"/>
    <w:rsid w:val="00684411"/>
    <w:rsid w:val="00696907"/>
    <w:rsid w:val="006A10A0"/>
    <w:rsid w:val="006A13F6"/>
    <w:rsid w:val="006A3161"/>
    <w:rsid w:val="006A395A"/>
    <w:rsid w:val="006A3B5C"/>
    <w:rsid w:val="006B18E1"/>
    <w:rsid w:val="006B21A3"/>
    <w:rsid w:val="006B2467"/>
    <w:rsid w:val="006B797B"/>
    <w:rsid w:val="006D3FF7"/>
    <w:rsid w:val="006D6041"/>
    <w:rsid w:val="006D6AE2"/>
    <w:rsid w:val="006E1815"/>
    <w:rsid w:val="006E655C"/>
    <w:rsid w:val="006E7236"/>
    <w:rsid w:val="006F0769"/>
    <w:rsid w:val="006F579D"/>
    <w:rsid w:val="006F688F"/>
    <w:rsid w:val="00701433"/>
    <w:rsid w:val="00702952"/>
    <w:rsid w:val="00703A07"/>
    <w:rsid w:val="00705C99"/>
    <w:rsid w:val="00716A47"/>
    <w:rsid w:val="007256F3"/>
    <w:rsid w:val="007345C7"/>
    <w:rsid w:val="00737883"/>
    <w:rsid w:val="00742833"/>
    <w:rsid w:val="00744C0E"/>
    <w:rsid w:val="00747DCF"/>
    <w:rsid w:val="007523FD"/>
    <w:rsid w:val="00752B27"/>
    <w:rsid w:val="007536E0"/>
    <w:rsid w:val="00753AB8"/>
    <w:rsid w:val="00754BD5"/>
    <w:rsid w:val="0076733C"/>
    <w:rsid w:val="0077225B"/>
    <w:rsid w:val="007724E7"/>
    <w:rsid w:val="00776FA9"/>
    <w:rsid w:val="00783AA7"/>
    <w:rsid w:val="0079456D"/>
    <w:rsid w:val="007953B7"/>
    <w:rsid w:val="007B5AC7"/>
    <w:rsid w:val="007C01FE"/>
    <w:rsid w:val="007C563D"/>
    <w:rsid w:val="007C70F2"/>
    <w:rsid w:val="007D01A2"/>
    <w:rsid w:val="007D7829"/>
    <w:rsid w:val="007E11A8"/>
    <w:rsid w:val="00800B88"/>
    <w:rsid w:val="00805E17"/>
    <w:rsid w:val="0082063D"/>
    <w:rsid w:val="00822EFA"/>
    <w:rsid w:val="00822F4D"/>
    <w:rsid w:val="008320F4"/>
    <w:rsid w:val="0083659E"/>
    <w:rsid w:val="00837408"/>
    <w:rsid w:val="00850D59"/>
    <w:rsid w:val="008520FE"/>
    <w:rsid w:val="00854935"/>
    <w:rsid w:val="00856C3F"/>
    <w:rsid w:val="00861BEE"/>
    <w:rsid w:val="00873624"/>
    <w:rsid w:val="00875D0C"/>
    <w:rsid w:val="008821ED"/>
    <w:rsid w:val="00897544"/>
    <w:rsid w:val="00897D32"/>
    <w:rsid w:val="008A5D9B"/>
    <w:rsid w:val="008A74E3"/>
    <w:rsid w:val="008A764D"/>
    <w:rsid w:val="008B7C0F"/>
    <w:rsid w:val="008C0063"/>
    <w:rsid w:val="008C00FA"/>
    <w:rsid w:val="008C1424"/>
    <w:rsid w:val="008C2090"/>
    <w:rsid w:val="008C3C95"/>
    <w:rsid w:val="008D3D71"/>
    <w:rsid w:val="008D496E"/>
    <w:rsid w:val="008E1912"/>
    <w:rsid w:val="008E1F0A"/>
    <w:rsid w:val="008E38AC"/>
    <w:rsid w:val="008E59EC"/>
    <w:rsid w:val="008F01FD"/>
    <w:rsid w:val="008F09BD"/>
    <w:rsid w:val="008F106E"/>
    <w:rsid w:val="008F24CF"/>
    <w:rsid w:val="008F2792"/>
    <w:rsid w:val="008F2AF0"/>
    <w:rsid w:val="008F32A6"/>
    <w:rsid w:val="008F6C3B"/>
    <w:rsid w:val="00906AB1"/>
    <w:rsid w:val="00911E40"/>
    <w:rsid w:val="00925602"/>
    <w:rsid w:val="00926513"/>
    <w:rsid w:val="00931426"/>
    <w:rsid w:val="00932CDF"/>
    <w:rsid w:val="00937A90"/>
    <w:rsid w:val="0094093A"/>
    <w:rsid w:val="00940E01"/>
    <w:rsid w:val="0095543E"/>
    <w:rsid w:val="00956192"/>
    <w:rsid w:val="0096253A"/>
    <w:rsid w:val="00977A02"/>
    <w:rsid w:val="0098005A"/>
    <w:rsid w:val="0099132A"/>
    <w:rsid w:val="009A3E32"/>
    <w:rsid w:val="009A4249"/>
    <w:rsid w:val="009B5A6C"/>
    <w:rsid w:val="009B6992"/>
    <w:rsid w:val="009B6D56"/>
    <w:rsid w:val="009C0033"/>
    <w:rsid w:val="009C2C59"/>
    <w:rsid w:val="009D0857"/>
    <w:rsid w:val="009E1677"/>
    <w:rsid w:val="009F7A3F"/>
    <w:rsid w:val="00A01ABD"/>
    <w:rsid w:val="00A051FA"/>
    <w:rsid w:val="00A07CD6"/>
    <w:rsid w:val="00A117C3"/>
    <w:rsid w:val="00A14E95"/>
    <w:rsid w:val="00A1528C"/>
    <w:rsid w:val="00A15AA7"/>
    <w:rsid w:val="00A30828"/>
    <w:rsid w:val="00A31905"/>
    <w:rsid w:val="00A324F8"/>
    <w:rsid w:val="00A32C50"/>
    <w:rsid w:val="00A32CD4"/>
    <w:rsid w:val="00A378BE"/>
    <w:rsid w:val="00A43A62"/>
    <w:rsid w:val="00A46D99"/>
    <w:rsid w:val="00A50E2D"/>
    <w:rsid w:val="00A52AF5"/>
    <w:rsid w:val="00A54257"/>
    <w:rsid w:val="00A553AB"/>
    <w:rsid w:val="00A601D4"/>
    <w:rsid w:val="00A64879"/>
    <w:rsid w:val="00A678AB"/>
    <w:rsid w:val="00A7430D"/>
    <w:rsid w:val="00A93148"/>
    <w:rsid w:val="00AA07D6"/>
    <w:rsid w:val="00AA0EAD"/>
    <w:rsid w:val="00AA2088"/>
    <w:rsid w:val="00AA37DD"/>
    <w:rsid w:val="00AA49B7"/>
    <w:rsid w:val="00AA4ADA"/>
    <w:rsid w:val="00AB40FA"/>
    <w:rsid w:val="00AB473B"/>
    <w:rsid w:val="00AB636D"/>
    <w:rsid w:val="00AB646B"/>
    <w:rsid w:val="00AC1661"/>
    <w:rsid w:val="00AC2487"/>
    <w:rsid w:val="00AC4668"/>
    <w:rsid w:val="00AD1A43"/>
    <w:rsid w:val="00AD2BF3"/>
    <w:rsid w:val="00AE1F27"/>
    <w:rsid w:val="00AE2B6A"/>
    <w:rsid w:val="00AE3112"/>
    <w:rsid w:val="00AE3751"/>
    <w:rsid w:val="00AE4790"/>
    <w:rsid w:val="00AE73DD"/>
    <w:rsid w:val="00AF3288"/>
    <w:rsid w:val="00AF5589"/>
    <w:rsid w:val="00B006D8"/>
    <w:rsid w:val="00B055EF"/>
    <w:rsid w:val="00B070BE"/>
    <w:rsid w:val="00B125C9"/>
    <w:rsid w:val="00B13CF4"/>
    <w:rsid w:val="00B20D9E"/>
    <w:rsid w:val="00B371B1"/>
    <w:rsid w:val="00B45CF9"/>
    <w:rsid w:val="00B5349C"/>
    <w:rsid w:val="00B56E93"/>
    <w:rsid w:val="00B70D17"/>
    <w:rsid w:val="00B710C9"/>
    <w:rsid w:val="00B71AFA"/>
    <w:rsid w:val="00B72FE1"/>
    <w:rsid w:val="00B8484E"/>
    <w:rsid w:val="00B871A3"/>
    <w:rsid w:val="00B87295"/>
    <w:rsid w:val="00B8796D"/>
    <w:rsid w:val="00B9062B"/>
    <w:rsid w:val="00B917DD"/>
    <w:rsid w:val="00B94E02"/>
    <w:rsid w:val="00B9573B"/>
    <w:rsid w:val="00B97655"/>
    <w:rsid w:val="00BA465C"/>
    <w:rsid w:val="00BA6956"/>
    <w:rsid w:val="00BB485E"/>
    <w:rsid w:val="00BB708A"/>
    <w:rsid w:val="00BC2F5F"/>
    <w:rsid w:val="00BC72F2"/>
    <w:rsid w:val="00BC7B66"/>
    <w:rsid w:val="00BD3B7D"/>
    <w:rsid w:val="00BD5C98"/>
    <w:rsid w:val="00BE0066"/>
    <w:rsid w:val="00BE2714"/>
    <w:rsid w:val="00BE6163"/>
    <w:rsid w:val="00BE7170"/>
    <w:rsid w:val="00BF1E77"/>
    <w:rsid w:val="00BF3623"/>
    <w:rsid w:val="00BF3CC9"/>
    <w:rsid w:val="00BF4F60"/>
    <w:rsid w:val="00BF7CA9"/>
    <w:rsid w:val="00C0075E"/>
    <w:rsid w:val="00C06796"/>
    <w:rsid w:val="00C07BB6"/>
    <w:rsid w:val="00C13FAB"/>
    <w:rsid w:val="00C16829"/>
    <w:rsid w:val="00C21C4C"/>
    <w:rsid w:val="00C21F04"/>
    <w:rsid w:val="00C34E18"/>
    <w:rsid w:val="00C45033"/>
    <w:rsid w:val="00C45910"/>
    <w:rsid w:val="00C45A95"/>
    <w:rsid w:val="00C46D64"/>
    <w:rsid w:val="00C52631"/>
    <w:rsid w:val="00C67417"/>
    <w:rsid w:val="00C73C5B"/>
    <w:rsid w:val="00C86BC0"/>
    <w:rsid w:val="00CA43A7"/>
    <w:rsid w:val="00CA6D4B"/>
    <w:rsid w:val="00CA7C03"/>
    <w:rsid w:val="00CA7E5D"/>
    <w:rsid w:val="00CB1B26"/>
    <w:rsid w:val="00CC068B"/>
    <w:rsid w:val="00CC0B48"/>
    <w:rsid w:val="00CC62C7"/>
    <w:rsid w:val="00CC7DB3"/>
    <w:rsid w:val="00CC7FBD"/>
    <w:rsid w:val="00CD5E0F"/>
    <w:rsid w:val="00CE2C00"/>
    <w:rsid w:val="00CE33AE"/>
    <w:rsid w:val="00CE5746"/>
    <w:rsid w:val="00CF4138"/>
    <w:rsid w:val="00D01C45"/>
    <w:rsid w:val="00D0615B"/>
    <w:rsid w:val="00D0747B"/>
    <w:rsid w:val="00D20E75"/>
    <w:rsid w:val="00D3616E"/>
    <w:rsid w:val="00D45591"/>
    <w:rsid w:val="00D551DE"/>
    <w:rsid w:val="00D655F2"/>
    <w:rsid w:val="00D65A6C"/>
    <w:rsid w:val="00D73A42"/>
    <w:rsid w:val="00D73D9C"/>
    <w:rsid w:val="00D74AF8"/>
    <w:rsid w:val="00D8462A"/>
    <w:rsid w:val="00D97992"/>
    <w:rsid w:val="00DA1867"/>
    <w:rsid w:val="00DA7DA9"/>
    <w:rsid w:val="00DB7A04"/>
    <w:rsid w:val="00DC0406"/>
    <w:rsid w:val="00DC1CE7"/>
    <w:rsid w:val="00DD1E79"/>
    <w:rsid w:val="00DD28DD"/>
    <w:rsid w:val="00DD37A0"/>
    <w:rsid w:val="00DE01E6"/>
    <w:rsid w:val="00DE21B4"/>
    <w:rsid w:val="00DE28A0"/>
    <w:rsid w:val="00DE61BF"/>
    <w:rsid w:val="00DF1EE6"/>
    <w:rsid w:val="00DF3732"/>
    <w:rsid w:val="00E04CA2"/>
    <w:rsid w:val="00E1143E"/>
    <w:rsid w:val="00E15721"/>
    <w:rsid w:val="00E26758"/>
    <w:rsid w:val="00E33646"/>
    <w:rsid w:val="00E57809"/>
    <w:rsid w:val="00E60F12"/>
    <w:rsid w:val="00E72AFC"/>
    <w:rsid w:val="00E74504"/>
    <w:rsid w:val="00E83A3D"/>
    <w:rsid w:val="00E90DE2"/>
    <w:rsid w:val="00E94834"/>
    <w:rsid w:val="00EA1873"/>
    <w:rsid w:val="00EA7717"/>
    <w:rsid w:val="00EB6BD1"/>
    <w:rsid w:val="00EC1059"/>
    <w:rsid w:val="00ED53E1"/>
    <w:rsid w:val="00EF1D2B"/>
    <w:rsid w:val="00EF4B14"/>
    <w:rsid w:val="00EF7F12"/>
    <w:rsid w:val="00F02603"/>
    <w:rsid w:val="00F0608B"/>
    <w:rsid w:val="00F062ED"/>
    <w:rsid w:val="00F11867"/>
    <w:rsid w:val="00F14DC8"/>
    <w:rsid w:val="00F200F2"/>
    <w:rsid w:val="00F24C1F"/>
    <w:rsid w:val="00F30488"/>
    <w:rsid w:val="00F3220C"/>
    <w:rsid w:val="00F34CE8"/>
    <w:rsid w:val="00F46868"/>
    <w:rsid w:val="00F50474"/>
    <w:rsid w:val="00F52953"/>
    <w:rsid w:val="00F5673E"/>
    <w:rsid w:val="00F65790"/>
    <w:rsid w:val="00F672ED"/>
    <w:rsid w:val="00F71272"/>
    <w:rsid w:val="00F73B9E"/>
    <w:rsid w:val="00F81CF0"/>
    <w:rsid w:val="00F90F69"/>
    <w:rsid w:val="00F919A9"/>
    <w:rsid w:val="00F92B8F"/>
    <w:rsid w:val="00F96492"/>
    <w:rsid w:val="00F97981"/>
    <w:rsid w:val="00FA3F62"/>
    <w:rsid w:val="00FB763E"/>
    <w:rsid w:val="00FC5454"/>
    <w:rsid w:val="00FD56F6"/>
    <w:rsid w:val="00FD6BA5"/>
    <w:rsid w:val="00FD774B"/>
    <w:rsid w:val="00FE2982"/>
    <w:rsid w:val="00FF1BED"/>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5D5D83-C13A-4C5D-AD8C-D7513E61C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953"/>
    <w:pPr>
      <w:spacing w:before="100" w:after="200" w:line="276" w:lineRule="auto"/>
    </w:pPr>
    <w:rPr>
      <w:sz w:val="24"/>
      <w:lang w:val="en-US" w:eastAsia="en-US"/>
    </w:rPr>
  </w:style>
  <w:style w:type="paragraph" w:styleId="Heading1">
    <w:name w:val="heading 1"/>
    <w:basedOn w:val="Normal"/>
    <w:next w:val="Normal"/>
    <w:link w:val="Heading1Char"/>
    <w:uiPriority w:val="9"/>
    <w:qFormat/>
    <w:rsid w:val="006A3B5C"/>
    <w:pPr>
      <w:numPr>
        <w:numId w:val="1"/>
      </w:numPr>
      <w:pBdr>
        <w:top w:val="single" w:sz="24" w:space="0" w:color="0F6FC6"/>
        <w:left w:val="single" w:sz="24" w:space="0" w:color="0F6FC6"/>
        <w:bottom w:val="single" w:sz="24" w:space="0" w:color="0F6FC6"/>
        <w:right w:val="single" w:sz="24" w:space="0" w:color="0F6FC6"/>
      </w:pBdr>
      <w:shd w:val="clear" w:color="auto" w:fill="0F6FC6"/>
      <w:spacing w:before="360" w:after="120"/>
      <w:outlineLvl w:val="0"/>
    </w:pPr>
    <w:rPr>
      <w:b/>
      <w:caps/>
      <w:color w:val="FFFFFF"/>
      <w:spacing w:val="15"/>
      <w:szCs w:val="22"/>
      <w:lang w:val="x-none" w:eastAsia="x-none"/>
    </w:rPr>
  </w:style>
  <w:style w:type="paragraph" w:styleId="Heading2">
    <w:name w:val="heading 2"/>
    <w:basedOn w:val="Normal"/>
    <w:next w:val="Normal"/>
    <w:link w:val="Heading2Char"/>
    <w:uiPriority w:val="9"/>
    <w:unhideWhenUsed/>
    <w:qFormat/>
    <w:rsid w:val="0095543E"/>
    <w:pPr>
      <w:numPr>
        <w:ilvl w:val="1"/>
        <w:numId w:val="1"/>
      </w:numPr>
      <w:pBdr>
        <w:top w:val="single" w:sz="24" w:space="0" w:color="C7E2FA"/>
        <w:left w:val="single" w:sz="24" w:space="0" w:color="C7E2FA"/>
        <w:bottom w:val="single" w:sz="24" w:space="0" w:color="C7E2FA"/>
        <w:right w:val="single" w:sz="24" w:space="0" w:color="C7E2FA"/>
      </w:pBdr>
      <w:shd w:val="clear" w:color="auto" w:fill="C7E2FA"/>
      <w:spacing w:before="120" w:after="120"/>
      <w:outlineLvl w:val="1"/>
    </w:pPr>
    <w:rPr>
      <w:b/>
      <w:spacing w:val="15"/>
      <w:lang w:val="x-none" w:eastAsia="x-none"/>
    </w:rPr>
  </w:style>
  <w:style w:type="paragraph" w:styleId="Heading3">
    <w:name w:val="heading 3"/>
    <w:basedOn w:val="Normal"/>
    <w:next w:val="Normal"/>
    <w:link w:val="Heading3Char"/>
    <w:uiPriority w:val="9"/>
    <w:unhideWhenUsed/>
    <w:qFormat/>
    <w:rsid w:val="00CF4138"/>
    <w:pPr>
      <w:numPr>
        <w:ilvl w:val="2"/>
        <w:numId w:val="1"/>
      </w:numPr>
      <w:pBdr>
        <w:top w:val="single" w:sz="6" w:space="2" w:color="0F6FC6"/>
      </w:pBdr>
      <w:spacing w:before="300" w:after="0"/>
      <w:outlineLvl w:val="2"/>
    </w:pPr>
    <w:rPr>
      <w:caps/>
      <w:color w:val="073662"/>
      <w:spacing w:val="15"/>
      <w:lang w:val="x-none" w:eastAsia="x-none"/>
    </w:rPr>
  </w:style>
  <w:style w:type="paragraph" w:styleId="Heading4">
    <w:name w:val="heading 4"/>
    <w:basedOn w:val="Normal"/>
    <w:next w:val="Normal"/>
    <w:link w:val="Heading4Char"/>
    <w:uiPriority w:val="9"/>
    <w:unhideWhenUsed/>
    <w:qFormat/>
    <w:rsid w:val="00DE28A0"/>
    <w:pPr>
      <w:numPr>
        <w:ilvl w:val="3"/>
        <w:numId w:val="1"/>
      </w:numPr>
      <w:pBdr>
        <w:top w:val="dotted" w:sz="6" w:space="2" w:color="0F6FC6"/>
      </w:pBdr>
      <w:spacing w:before="200" w:after="0"/>
      <w:outlineLvl w:val="3"/>
    </w:pPr>
    <w:rPr>
      <w:caps/>
      <w:color w:val="0B5294"/>
      <w:spacing w:val="10"/>
      <w:lang w:val="x-none" w:eastAsia="x-none"/>
    </w:rPr>
  </w:style>
  <w:style w:type="paragraph" w:styleId="Heading5">
    <w:name w:val="heading 5"/>
    <w:basedOn w:val="Normal"/>
    <w:next w:val="Normal"/>
    <w:link w:val="Heading5Char"/>
    <w:uiPriority w:val="9"/>
    <w:unhideWhenUsed/>
    <w:qFormat/>
    <w:rsid w:val="00DE28A0"/>
    <w:pPr>
      <w:numPr>
        <w:ilvl w:val="4"/>
        <w:numId w:val="1"/>
      </w:numPr>
      <w:pBdr>
        <w:bottom w:val="single" w:sz="6" w:space="1" w:color="0F6FC6"/>
      </w:pBdr>
      <w:spacing w:before="200" w:after="0"/>
      <w:outlineLvl w:val="4"/>
    </w:pPr>
    <w:rPr>
      <w:caps/>
      <w:color w:val="0B5294"/>
      <w:spacing w:val="10"/>
      <w:lang w:val="x-none" w:eastAsia="x-none"/>
    </w:rPr>
  </w:style>
  <w:style w:type="paragraph" w:styleId="Heading6">
    <w:name w:val="heading 6"/>
    <w:basedOn w:val="Normal"/>
    <w:next w:val="Normal"/>
    <w:link w:val="Heading6Char"/>
    <w:uiPriority w:val="9"/>
    <w:semiHidden/>
    <w:unhideWhenUsed/>
    <w:qFormat/>
    <w:rsid w:val="00DE28A0"/>
    <w:pPr>
      <w:numPr>
        <w:ilvl w:val="5"/>
        <w:numId w:val="1"/>
      </w:numPr>
      <w:pBdr>
        <w:bottom w:val="dotted" w:sz="6" w:space="1" w:color="0F6FC6"/>
      </w:pBdr>
      <w:spacing w:before="200" w:after="0"/>
      <w:outlineLvl w:val="5"/>
    </w:pPr>
    <w:rPr>
      <w:caps/>
      <w:color w:val="0B5294"/>
      <w:spacing w:val="10"/>
      <w:lang w:val="x-none" w:eastAsia="x-none"/>
    </w:rPr>
  </w:style>
  <w:style w:type="paragraph" w:styleId="Heading7">
    <w:name w:val="heading 7"/>
    <w:basedOn w:val="Normal"/>
    <w:next w:val="Normal"/>
    <w:link w:val="Heading7Char"/>
    <w:uiPriority w:val="9"/>
    <w:semiHidden/>
    <w:unhideWhenUsed/>
    <w:qFormat/>
    <w:rsid w:val="00DE28A0"/>
    <w:pPr>
      <w:numPr>
        <w:ilvl w:val="6"/>
        <w:numId w:val="1"/>
      </w:numPr>
      <w:spacing w:before="200" w:after="0"/>
      <w:outlineLvl w:val="6"/>
    </w:pPr>
    <w:rPr>
      <w:caps/>
      <w:color w:val="0B5294"/>
      <w:spacing w:val="10"/>
      <w:lang w:val="x-none" w:eastAsia="x-none"/>
    </w:rPr>
  </w:style>
  <w:style w:type="paragraph" w:styleId="Heading8">
    <w:name w:val="heading 8"/>
    <w:basedOn w:val="Normal"/>
    <w:next w:val="Normal"/>
    <w:link w:val="Heading8Char"/>
    <w:uiPriority w:val="9"/>
    <w:semiHidden/>
    <w:unhideWhenUsed/>
    <w:qFormat/>
    <w:rsid w:val="00DE28A0"/>
    <w:pPr>
      <w:numPr>
        <w:ilvl w:val="7"/>
        <w:numId w:val="1"/>
      </w:num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semiHidden/>
    <w:unhideWhenUsed/>
    <w:qFormat/>
    <w:rsid w:val="00DE28A0"/>
    <w:pPr>
      <w:numPr>
        <w:ilvl w:val="8"/>
        <w:numId w:val="1"/>
      </w:num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A3B5C"/>
    <w:rPr>
      <w:b/>
      <w:caps/>
      <w:color w:val="FFFFFF"/>
      <w:spacing w:val="15"/>
      <w:sz w:val="24"/>
      <w:szCs w:val="22"/>
      <w:shd w:val="clear" w:color="auto" w:fill="0F6FC6"/>
      <w:lang w:val="x-none" w:eastAsia="x-none"/>
    </w:rPr>
  </w:style>
  <w:style w:type="character" w:styleId="Strong">
    <w:name w:val="Strong"/>
    <w:uiPriority w:val="22"/>
    <w:qFormat/>
    <w:rsid w:val="00DE28A0"/>
    <w:rPr>
      <w:b/>
      <w:bCs/>
    </w:rPr>
  </w:style>
  <w:style w:type="character" w:customStyle="1" w:styleId="Heading2Char">
    <w:name w:val="Heading 2 Char"/>
    <w:link w:val="Heading2"/>
    <w:uiPriority w:val="9"/>
    <w:rsid w:val="0095543E"/>
    <w:rPr>
      <w:b/>
      <w:spacing w:val="15"/>
      <w:sz w:val="24"/>
      <w:shd w:val="clear" w:color="auto" w:fill="C7E2FA"/>
      <w:lang w:val="x-none" w:eastAsia="x-none"/>
    </w:rPr>
  </w:style>
  <w:style w:type="paragraph" w:styleId="ListParagraph">
    <w:name w:val="List Paragraph"/>
    <w:aliases w:val="List Paragraph 1,bullet 1,Bullet L1,Colorful List - Accent 11,List Paragraph11,List Paragraph1"/>
    <w:basedOn w:val="Normal"/>
    <w:link w:val="ListParagraphChar"/>
    <w:uiPriority w:val="72"/>
    <w:qFormat/>
    <w:rsid w:val="00B917DD"/>
    <w:pPr>
      <w:ind w:left="720"/>
      <w:contextualSpacing/>
    </w:pPr>
  </w:style>
  <w:style w:type="character" w:styleId="Hyperlink">
    <w:name w:val="Hyperlink"/>
    <w:uiPriority w:val="99"/>
    <w:unhideWhenUsed/>
    <w:rsid w:val="00B917DD"/>
    <w:rPr>
      <w:color w:val="F49100"/>
      <w:u w:val="single"/>
    </w:rPr>
  </w:style>
  <w:style w:type="character" w:customStyle="1" w:styleId="Heading3Char">
    <w:name w:val="Heading 3 Char"/>
    <w:link w:val="Heading3"/>
    <w:uiPriority w:val="9"/>
    <w:rsid w:val="00CF4138"/>
    <w:rPr>
      <w:caps/>
      <w:color w:val="073662"/>
      <w:spacing w:val="15"/>
      <w:sz w:val="24"/>
      <w:lang w:val="x-none" w:eastAsia="x-none"/>
    </w:rPr>
  </w:style>
  <w:style w:type="character" w:customStyle="1" w:styleId="Heading4Char">
    <w:name w:val="Heading 4 Char"/>
    <w:link w:val="Heading4"/>
    <w:uiPriority w:val="9"/>
    <w:rsid w:val="00DE28A0"/>
    <w:rPr>
      <w:caps/>
      <w:color w:val="0B5294"/>
      <w:spacing w:val="10"/>
      <w:sz w:val="24"/>
      <w:lang w:val="x-none" w:eastAsia="x-none"/>
    </w:rPr>
  </w:style>
  <w:style w:type="character" w:customStyle="1" w:styleId="Heading5Char">
    <w:name w:val="Heading 5 Char"/>
    <w:link w:val="Heading5"/>
    <w:uiPriority w:val="9"/>
    <w:rsid w:val="00DE28A0"/>
    <w:rPr>
      <w:caps/>
      <w:color w:val="0B5294"/>
      <w:spacing w:val="10"/>
      <w:sz w:val="24"/>
      <w:lang w:val="x-none" w:eastAsia="x-none"/>
    </w:rPr>
  </w:style>
  <w:style w:type="character" w:customStyle="1" w:styleId="Heading6Char">
    <w:name w:val="Heading 6 Char"/>
    <w:link w:val="Heading6"/>
    <w:uiPriority w:val="9"/>
    <w:semiHidden/>
    <w:rsid w:val="00DE28A0"/>
    <w:rPr>
      <w:caps/>
      <w:color w:val="0B5294"/>
      <w:spacing w:val="10"/>
      <w:sz w:val="24"/>
      <w:lang w:val="x-none" w:eastAsia="x-none"/>
    </w:rPr>
  </w:style>
  <w:style w:type="character" w:customStyle="1" w:styleId="Heading7Char">
    <w:name w:val="Heading 7 Char"/>
    <w:link w:val="Heading7"/>
    <w:uiPriority w:val="9"/>
    <w:semiHidden/>
    <w:rsid w:val="00DE28A0"/>
    <w:rPr>
      <w:caps/>
      <w:color w:val="0B5294"/>
      <w:spacing w:val="10"/>
      <w:sz w:val="24"/>
      <w:lang w:val="x-none" w:eastAsia="x-none"/>
    </w:rPr>
  </w:style>
  <w:style w:type="character" w:customStyle="1" w:styleId="Heading8Char">
    <w:name w:val="Heading 8 Char"/>
    <w:link w:val="Heading8"/>
    <w:uiPriority w:val="9"/>
    <w:semiHidden/>
    <w:rsid w:val="00DE28A0"/>
    <w:rPr>
      <w:caps/>
      <w:spacing w:val="10"/>
      <w:sz w:val="18"/>
      <w:szCs w:val="18"/>
      <w:lang w:val="x-none" w:eastAsia="x-none"/>
    </w:rPr>
  </w:style>
  <w:style w:type="character" w:customStyle="1" w:styleId="Heading9Char">
    <w:name w:val="Heading 9 Char"/>
    <w:link w:val="Heading9"/>
    <w:uiPriority w:val="9"/>
    <w:semiHidden/>
    <w:rsid w:val="00DE28A0"/>
    <w:rPr>
      <w:i/>
      <w:iCs/>
      <w:caps/>
      <w:spacing w:val="10"/>
      <w:sz w:val="18"/>
      <w:szCs w:val="18"/>
      <w:lang w:val="x-none" w:eastAsia="x-none"/>
    </w:rPr>
  </w:style>
  <w:style w:type="paragraph" w:styleId="Caption">
    <w:name w:val="caption"/>
    <w:basedOn w:val="Normal"/>
    <w:next w:val="Normal"/>
    <w:uiPriority w:val="35"/>
    <w:semiHidden/>
    <w:unhideWhenUsed/>
    <w:qFormat/>
    <w:rsid w:val="00DE28A0"/>
    <w:rPr>
      <w:b/>
      <w:bCs/>
      <w:color w:val="0B5294"/>
      <w:sz w:val="16"/>
      <w:szCs w:val="16"/>
    </w:rPr>
  </w:style>
  <w:style w:type="paragraph" w:styleId="Title">
    <w:name w:val="Title"/>
    <w:basedOn w:val="Normal"/>
    <w:next w:val="Normal"/>
    <w:link w:val="TitleChar"/>
    <w:uiPriority w:val="10"/>
    <w:qFormat/>
    <w:rsid w:val="00DE28A0"/>
    <w:pPr>
      <w:spacing w:before="0" w:after="0"/>
    </w:pPr>
    <w:rPr>
      <w:rFonts w:ascii="Cambria" w:hAnsi="Cambria"/>
      <w:caps/>
      <w:color w:val="0F6FC6"/>
      <w:spacing w:val="10"/>
      <w:sz w:val="52"/>
      <w:szCs w:val="52"/>
      <w:lang w:val="x-none" w:eastAsia="x-none"/>
    </w:rPr>
  </w:style>
  <w:style w:type="character" w:customStyle="1" w:styleId="TitleChar">
    <w:name w:val="Title Char"/>
    <w:link w:val="Title"/>
    <w:uiPriority w:val="10"/>
    <w:rsid w:val="00DE28A0"/>
    <w:rPr>
      <w:rFonts w:ascii="Cambria" w:eastAsia="Times New Roman" w:hAnsi="Cambria" w:cs="Times New Roman"/>
      <w:caps/>
      <w:color w:val="0F6FC6"/>
      <w:spacing w:val="10"/>
      <w:sz w:val="52"/>
      <w:szCs w:val="52"/>
    </w:rPr>
  </w:style>
  <w:style w:type="paragraph" w:styleId="Subtitle">
    <w:name w:val="Subtitle"/>
    <w:basedOn w:val="Normal"/>
    <w:next w:val="Normal"/>
    <w:link w:val="SubtitleChar"/>
    <w:uiPriority w:val="11"/>
    <w:qFormat/>
    <w:rsid w:val="00DE28A0"/>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DE28A0"/>
    <w:rPr>
      <w:caps/>
      <w:color w:val="595959"/>
      <w:spacing w:val="10"/>
      <w:sz w:val="21"/>
      <w:szCs w:val="21"/>
    </w:rPr>
  </w:style>
  <w:style w:type="character" w:styleId="Emphasis">
    <w:name w:val="Emphasis"/>
    <w:uiPriority w:val="20"/>
    <w:qFormat/>
    <w:rsid w:val="00DE28A0"/>
    <w:rPr>
      <w:caps/>
      <w:color w:val="073662"/>
      <w:spacing w:val="5"/>
    </w:rPr>
  </w:style>
  <w:style w:type="paragraph" w:styleId="NoSpacing">
    <w:name w:val="No Spacing"/>
    <w:link w:val="NoSpacingChar"/>
    <w:uiPriority w:val="1"/>
    <w:qFormat/>
    <w:rsid w:val="00DE28A0"/>
    <w:pPr>
      <w:spacing w:before="100"/>
    </w:pPr>
    <w:rPr>
      <w:lang w:val="en-US" w:eastAsia="en-US"/>
    </w:rPr>
  </w:style>
  <w:style w:type="paragraph" w:styleId="Quote">
    <w:name w:val="Quote"/>
    <w:basedOn w:val="Normal"/>
    <w:next w:val="Normal"/>
    <w:link w:val="QuoteChar"/>
    <w:uiPriority w:val="29"/>
    <w:qFormat/>
    <w:rsid w:val="00DE28A0"/>
    <w:rPr>
      <w:i/>
      <w:iCs/>
      <w:szCs w:val="24"/>
      <w:lang w:val="x-none" w:eastAsia="x-none"/>
    </w:rPr>
  </w:style>
  <w:style w:type="character" w:customStyle="1" w:styleId="QuoteChar">
    <w:name w:val="Quote Char"/>
    <w:link w:val="Quote"/>
    <w:uiPriority w:val="29"/>
    <w:rsid w:val="00DE28A0"/>
    <w:rPr>
      <w:i/>
      <w:iCs/>
      <w:sz w:val="24"/>
      <w:szCs w:val="24"/>
    </w:rPr>
  </w:style>
  <w:style w:type="paragraph" w:styleId="IntenseQuote">
    <w:name w:val="Intense Quote"/>
    <w:basedOn w:val="Normal"/>
    <w:next w:val="Normal"/>
    <w:link w:val="IntenseQuoteChar"/>
    <w:uiPriority w:val="30"/>
    <w:qFormat/>
    <w:rsid w:val="00DE28A0"/>
    <w:pPr>
      <w:spacing w:before="240" w:after="240" w:line="240" w:lineRule="auto"/>
      <w:ind w:left="1080" w:right="1080"/>
      <w:jc w:val="center"/>
    </w:pPr>
    <w:rPr>
      <w:color w:val="0F6FC6"/>
      <w:szCs w:val="24"/>
      <w:lang w:val="x-none" w:eastAsia="x-none"/>
    </w:rPr>
  </w:style>
  <w:style w:type="character" w:customStyle="1" w:styleId="IntenseQuoteChar">
    <w:name w:val="Intense Quote Char"/>
    <w:link w:val="IntenseQuote"/>
    <w:uiPriority w:val="30"/>
    <w:rsid w:val="00DE28A0"/>
    <w:rPr>
      <w:color w:val="0F6FC6"/>
      <w:sz w:val="24"/>
      <w:szCs w:val="24"/>
    </w:rPr>
  </w:style>
  <w:style w:type="character" w:styleId="SubtleEmphasis">
    <w:name w:val="Subtle Emphasis"/>
    <w:uiPriority w:val="19"/>
    <w:qFormat/>
    <w:rsid w:val="00DE28A0"/>
    <w:rPr>
      <w:i/>
      <w:iCs/>
      <w:color w:val="073662"/>
    </w:rPr>
  </w:style>
  <w:style w:type="character" w:styleId="IntenseEmphasis">
    <w:name w:val="Intense Emphasis"/>
    <w:uiPriority w:val="21"/>
    <w:qFormat/>
    <w:rsid w:val="00DE28A0"/>
    <w:rPr>
      <w:b/>
      <w:bCs/>
      <w:caps/>
      <w:color w:val="073662"/>
      <w:spacing w:val="10"/>
    </w:rPr>
  </w:style>
  <w:style w:type="character" w:styleId="SubtleReference">
    <w:name w:val="Subtle Reference"/>
    <w:uiPriority w:val="31"/>
    <w:qFormat/>
    <w:rsid w:val="00752B27"/>
    <w:rPr>
      <w:b/>
      <w:bCs/>
      <w:color w:val="000000"/>
    </w:rPr>
  </w:style>
  <w:style w:type="character" w:styleId="IntenseReference">
    <w:name w:val="Intense Reference"/>
    <w:uiPriority w:val="32"/>
    <w:qFormat/>
    <w:rsid w:val="00DE28A0"/>
    <w:rPr>
      <w:b/>
      <w:bCs/>
      <w:i/>
      <w:iCs/>
      <w:caps/>
      <w:color w:val="0F6FC6"/>
    </w:rPr>
  </w:style>
  <w:style w:type="character" w:styleId="BookTitle">
    <w:name w:val="Book Title"/>
    <w:uiPriority w:val="33"/>
    <w:qFormat/>
    <w:rsid w:val="00DE28A0"/>
    <w:rPr>
      <w:b/>
      <w:bCs/>
      <w:i/>
      <w:iCs/>
      <w:spacing w:val="0"/>
    </w:rPr>
  </w:style>
  <w:style w:type="paragraph" w:styleId="TOCHeading">
    <w:name w:val="TOC Heading"/>
    <w:basedOn w:val="Heading1"/>
    <w:next w:val="Normal"/>
    <w:uiPriority w:val="39"/>
    <w:unhideWhenUsed/>
    <w:qFormat/>
    <w:rsid w:val="00DE28A0"/>
    <w:pPr>
      <w:outlineLvl w:val="9"/>
    </w:pPr>
  </w:style>
  <w:style w:type="paragraph" w:styleId="Header">
    <w:name w:val="header"/>
    <w:basedOn w:val="Normal"/>
    <w:link w:val="HeaderChar"/>
    <w:uiPriority w:val="99"/>
    <w:unhideWhenUsed/>
    <w:rsid w:val="005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940EA"/>
  </w:style>
  <w:style w:type="paragraph" w:styleId="Footer">
    <w:name w:val="footer"/>
    <w:basedOn w:val="Normal"/>
    <w:link w:val="FooterChar"/>
    <w:uiPriority w:val="99"/>
    <w:unhideWhenUsed/>
    <w:rsid w:val="005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940EA"/>
  </w:style>
  <w:style w:type="paragraph" w:styleId="NormalWeb">
    <w:name w:val="Normal (Web)"/>
    <w:basedOn w:val="Normal"/>
    <w:uiPriority w:val="99"/>
    <w:semiHidden/>
    <w:unhideWhenUsed/>
    <w:rsid w:val="00931426"/>
    <w:pPr>
      <w:spacing w:beforeAutospacing="1" w:after="100" w:afterAutospacing="1" w:line="240" w:lineRule="auto"/>
    </w:pPr>
    <w:rPr>
      <w:rFonts w:ascii="Times New Roman" w:hAnsi="Times New Roman"/>
      <w:szCs w:val="24"/>
    </w:rPr>
  </w:style>
  <w:style w:type="paragraph" w:styleId="BalloonText">
    <w:name w:val="Balloon Text"/>
    <w:basedOn w:val="Normal"/>
    <w:link w:val="BalloonTextChar"/>
    <w:uiPriority w:val="99"/>
    <w:semiHidden/>
    <w:unhideWhenUsed/>
    <w:rsid w:val="00616EDA"/>
    <w:pPr>
      <w:spacing w:before="0"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616EDA"/>
    <w:rPr>
      <w:rFonts w:ascii="Tahoma" w:hAnsi="Tahoma" w:cs="Tahoma"/>
      <w:sz w:val="16"/>
      <w:szCs w:val="16"/>
    </w:rPr>
  </w:style>
  <w:style w:type="character" w:customStyle="1" w:styleId="NoSpacingChar">
    <w:name w:val="No Spacing Char"/>
    <w:link w:val="NoSpacing"/>
    <w:uiPriority w:val="1"/>
    <w:rsid w:val="00753AB8"/>
    <w:rPr>
      <w:lang w:val="en-US" w:eastAsia="en-US" w:bidi="ar-SA"/>
    </w:rPr>
  </w:style>
  <w:style w:type="table" w:styleId="TableGrid">
    <w:name w:val="Table Grid"/>
    <w:basedOn w:val="TableNormal"/>
    <w:rsid w:val="00753A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AFBC045A234F388343B1A25E857B74">
    <w:name w:val="DAAFBC045A234F388343B1A25E857B74"/>
    <w:rsid w:val="000B497A"/>
    <w:pPr>
      <w:spacing w:after="200" w:line="276" w:lineRule="auto"/>
    </w:pPr>
    <w:rPr>
      <w:sz w:val="22"/>
      <w:szCs w:val="22"/>
      <w:lang w:val="en-US"/>
    </w:rPr>
  </w:style>
  <w:style w:type="table" w:styleId="LightGrid">
    <w:name w:val="Light Grid"/>
    <w:basedOn w:val="TableNormal"/>
    <w:uiPriority w:val="62"/>
    <w:rsid w:val="00652904"/>
    <w:rPr>
      <w:rFonts w:eastAsia="Calibri"/>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VNI-Times" w:eastAsia="Times New Roman" w:hAnsi="VNI-Times"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VNI-Times" w:eastAsia="Times New Roman" w:hAnsi="VNI-Time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VNI-Times" w:eastAsia="Times New Roman" w:hAnsi="VNI-Times" w:cs="Times New Roman"/>
        <w:b/>
        <w:bCs/>
      </w:rPr>
    </w:tblStylePr>
    <w:tblStylePr w:type="lastCol">
      <w:rPr>
        <w:rFonts w:ascii="VNI-Times" w:eastAsia="Times New Roman" w:hAnsi="VNI-Time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TOC1">
    <w:name w:val="toc 1"/>
    <w:basedOn w:val="Normal"/>
    <w:next w:val="Normal"/>
    <w:autoRedefine/>
    <w:uiPriority w:val="39"/>
    <w:unhideWhenUsed/>
    <w:qFormat/>
    <w:rsid w:val="00CC7DB3"/>
    <w:pPr>
      <w:spacing w:before="240" w:after="120"/>
    </w:pPr>
    <w:rPr>
      <w:rFonts w:asciiTheme="minorHAnsi" w:hAnsiTheme="minorHAnsi" w:cstheme="minorHAnsi"/>
      <w:b/>
      <w:bCs/>
      <w:sz w:val="20"/>
    </w:rPr>
  </w:style>
  <w:style w:type="paragraph" w:styleId="TOC2">
    <w:name w:val="toc 2"/>
    <w:basedOn w:val="Normal"/>
    <w:next w:val="Normal"/>
    <w:autoRedefine/>
    <w:uiPriority w:val="39"/>
    <w:unhideWhenUsed/>
    <w:qFormat/>
    <w:rsid w:val="00BF3623"/>
    <w:pPr>
      <w:spacing w:before="120" w:after="0"/>
      <w:ind w:left="240"/>
    </w:pPr>
    <w:rPr>
      <w:rFonts w:asciiTheme="minorHAnsi" w:hAnsiTheme="minorHAnsi" w:cstheme="minorHAnsi"/>
      <w:i/>
      <w:iCs/>
      <w:sz w:val="20"/>
    </w:rPr>
  </w:style>
  <w:style w:type="character" w:customStyle="1" w:styleId="apple-converted-space">
    <w:name w:val="apple-converted-space"/>
    <w:basedOn w:val="DefaultParagraphFont"/>
    <w:rsid w:val="002C1A06"/>
  </w:style>
  <w:style w:type="table" w:styleId="LightList-Accent1">
    <w:name w:val="Light List Accent 1"/>
    <w:basedOn w:val="TableNormal"/>
    <w:uiPriority w:val="61"/>
    <w:rsid w:val="009B5A6C"/>
    <w:tblPr>
      <w:tblStyleRowBandSize w:val="1"/>
      <w:tblStyleColBandSize w:val="1"/>
      <w:tblInd w:w="0" w:type="dxa"/>
      <w:tblBorders>
        <w:top w:val="single" w:sz="8" w:space="0" w:color="0F6FC6"/>
        <w:left w:val="single" w:sz="8" w:space="0" w:color="0F6FC6"/>
        <w:bottom w:val="single" w:sz="8" w:space="0" w:color="0F6FC6"/>
        <w:right w:val="single" w:sz="8" w:space="0" w:color="0F6F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paragraph" w:styleId="TOC3">
    <w:name w:val="toc 3"/>
    <w:basedOn w:val="Normal"/>
    <w:next w:val="Normal"/>
    <w:autoRedefine/>
    <w:uiPriority w:val="39"/>
    <w:unhideWhenUsed/>
    <w:qFormat/>
    <w:rsid w:val="00752B27"/>
    <w:pPr>
      <w:spacing w:before="0" w:after="0"/>
      <w:ind w:left="480"/>
    </w:pPr>
    <w:rPr>
      <w:rFonts w:asciiTheme="minorHAnsi" w:hAnsiTheme="minorHAnsi" w:cstheme="minorHAnsi"/>
      <w:sz w:val="20"/>
    </w:rPr>
  </w:style>
  <w:style w:type="paragraph" w:customStyle="1" w:styleId="ITSHeading1">
    <w:name w:val="ITS Heading 1"/>
    <w:basedOn w:val="Normal"/>
    <w:rsid w:val="00371F64"/>
    <w:pPr>
      <w:widowControl w:val="0"/>
      <w:shd w:val="clear" w:color="auto" w:fill="EEEEEE"/>
      <w:suppressAutoHyphens/>
      <w:spacing w:before="312" w:after="312" w:line="240" w:lineRule="auto"/>
    </w:pPr>
    <w:rPr>
      <w:rFonts w:eastAsia="SimSun" w:cs="Calibri"/>
      <w:b/>
      <w:bCs/>
      <w:color w:val="800000"/>
      <w:kern w:val="1"/>
      <w:sz w:val="28"/>
      <w:szCs w:val="28"/>
      <w:lang w:val="vi-VN" w:eastAsia="zh-CN" w:bidi="hi-IN"/>
    </w:rPr>
  </w:style>
  <w:style w:type="paragraph" w:customStyle="1" w:styleId="ITSTable12B">
    <w:name w:val="ITS Table 12B"/>
    <w:basedOn w:val="Normal"/>
    <w:rsid w:val="00371F64"/>
    <w:pPr>
      <w:widowControl w:val="0"/>
      <w:suppressLineNumbers/>
      <w:suppressAutoHyphens/>
      <w:spacing w:before="60" w:after="60" w:line="240" w:lineRule="auto"/>
      <w:jc w:val="center"/>
    </w:pPr>
    <w:rPr>
      <w:rFonts w:cs="Calibri"/>
      <w:b/>
      <w:bCs/>
      <w:kern w:val="1"/>
      <w:szCs w:val="24"/>
      <w:lang w:eastAsia="zh-CN"/>
    </w:rPr>
  </w:style>
  <w:style w:type="paragraph" w:customStyle="1" w:styleId="ITSTable12">
    <w:name w:val="ITS Table 12"/>
    <w:basedOn w:val="BodyText"/>
    <w:rsid w:val="00371F64"/>
    <w:pPr>
      <w:widowControl w:val="0"/>
      <w:suppressAutoHyphens/>
      <w:spacing w:before="60" w:after="60" w:line="240" w:lineRule="auto"/>
    </w:pPr>
    <w:rPr>
      <w:rFonts w:cs="Calibri"/>
      <w:kern w:val="1"/>
      <w:szCs w:val="24"/>
      <w:lang w:eastAsia="zh-CN"/>
    </w:rPr>
  </w:style>
  <w:style w:type="paragraph" w:styleId="BodyText">
    <w:name w:val="Body Text"/>
    <w:basedOn w:val="Normal"/>
    <w:link w:val="BodyTextChar"/>
    <w:uiPriority w:val="99"/>
    <w:semiHidden/>
    <w:unhideWhenUsed/>
    <w:rsid w:val="00371F64"/>
    <w:pPr>
      <w:spacing w:after="120"/>
    </w:pPr>
    <w:rPr>
      <w:lang w:val="x-none" w:eastAsia="x-none"/>
    </w:rPr>
  </w:style>
  <w:style w:type="character" w:customStyle="1" w:styleId="BodyTextChar">
    <w:name w:val="Body Text Char"/>
    <w:link w:val="BodyText"/>
    <w:uiPriority w:val="99"/>
    <w:semiHidden/>
    <w:rsid w:val="00371F64"/>
    <w:rPr>
      <w:sz w:val="24"/>
    </w:rPr>
  </w:style>
  <w:style w:type="paragraph" w:customStyle="1" w:styleId="Headerfooterba">
    <w:name w:val="Header/ footer bìa"/>
    <w:basedOn w:val="Heading2"/>
    <w:link w:val="HeaderfooterbaChar"/>
    <w:qFormat/>
    <w:rsid w:val="001163CC"/>
    <w:pPr>
      <w:numPr>
        <w:ilvl w:val="0"/>
        <w:numId w:val="0"/>
      </w:numPr>
      <w:jc w:val="center"/>
    </w:pPr>
  </w:style>
  <w:style w:type="character" w:customStyle="1" w:styleId="HeaderfooterbaChar">
    <w:name w:val="Header/ footer bìa Char"/>
    <w:link w:val="Headerfooterba"/>
    <w:rsid w:val="001163CC"/>
    <w:rPr>
      <w:b/>
      <w:spacing w:val="15"/>
      <w:sz w:val="24"/>
      <w:shd w:val="clear" w:color="auto" w:fill="C7E2FA"/>
    </w:rPr>
  </w:style>
  <w:style w:type="paragraph" w:customStyle="1" w:styleId="ITSNormal">
    <w:name w:val="ITS Normal"/>
    <w:basedOn w:val="Normal"/>
    <w:rsid w:val="000610C8"/>
    <w:pPr>
      <w:widowControl w:val="0"/>
      <w:suppressAutoHyphens/>
      <w:spacing w:before="31" w:after="31" w:line="240" w:lineRule="auto"/>
    </w:pPr>
    <w:rPr>
      <w:rFonts w:eastAsia="SimSun" w:cs="Calibri"/>
      <w:bCs/>
      <w:color w:val="000000"/>
      <w:kern w:val="1"/>
      <w:szCs w:val="28"/>
      <w:lang w:val="vi-VN" w:eastAsia="zh-CN" w:bidi="hi-IN"/>
    </w:rPr>
  </w:style>
  <w:style w:type="paragraph" w:customStyle="1" w:styleId="tvHeading1">
    <w:name w:val="tvHeading 1"/>
    <w:basedOn w:val="Normal"/>
    <w:rsid w:val="0077225B"/>
    <w:pPr>
      <w:numPr>
        <w:numId w:val="2"/>
      </w:numPr>
      <w:spacing w:before="360" w:after="120" w:line="240" w:lineRule="auto"/>
    </w:pPr>
    <w:rPr>
      <w:rFonts w:ascii="Times New Roman" w:hAnsi="Times New Roman"/>
      <w:b/>
      <w:bCs/>
      <w:color w:val="800000"/>
      <w:szCs w:val="24"/>
    </w:rPr>
  </w:style>
  <w:style w:type="paragraph" w:customStyle="1" w:styleId="tvHeading11">
    <w:name w:val="tvHeading 1.1"/>
    <w:basedOn w:val="Normal"/>
    <w:rsid w:val="0077225B"/>
    <w:pPr>
      <w:numPr>
        <w:ilvl w:val="1"/>
        <w:numId w:val="2"/>
      </w:numPr>
      <w:spacing w:before="240" w:after="120" w:line="240" w:lineRule="auto"/>
    </w:pPr>
    <w:rPr>
      <w:rFonts w:ascii="Times New Roman" w:hAnsi="Times New Roman"/>
      <w:b/>
      <w:bCs/>
      <w:color w:val="000080"/>
      <w:szCs w:val="24"/>
    </w:rPr>
  </w:style>
  <w:style w:type="paragraph" w:customStyle="1" w:styleId="tvHeading111">
    <w:name w:val="tvHeading 1.1.1"/>
    <w:basedOn w:val="Normal"/>
    <w:rsid w:val="0077225B"/>
    <w:pPr>
      <w:numPr>
        <w:ilvl w:val="2"/>
        <w:numId w:val="2"/>
      </w:numPr>
      <w:spacing w:before="120" w:after="120" w:line="240" w:lineRule="auto"/>
    </w:pPr>
    <w:rPr>
      <w:rFonts w:ascii="Times New Roman" w:hAnsi="Times New Roman"/>
      <w:b/>
      <w:bCs/>
      <w:i/>
      <w:iCs/>
      <w:szCs w:val="24"/>
    </w:rPr>
  </w:style>
  <w:style w:type="table" w:customStyle="1" w:styleId="GridTable1Light1">
    <w:name w:val="Grid Table 1 Light1"/>
    <w:basedOn w:val="TableNormal"/>
    <w:uiPriority w:val="46"/>
    <w:rsid w:val="00805E17"/>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ListParagraphChar">
    <w:name w:val="List Paragraph Char"/>
    <w:aliases w:val="List Paragraph 1 Char,bullet 1 Char,Bullet L1 Char,Colorful List - Accent 11 Char,List Paragraph11 Char,List Paragraph1 Char"/>
    <w:link w:val="ListParagraph"/>
    <w:uiPriority w:val="34"/>
    <w:rsid w:val="007B5AC7"/>
    <w:rPr>
      <w:sz w:val="24"/>
      <w:lang w:val="en-US" w:eastAsia="en-US"/>
    </w:rPr>
  </w:style>
  <w:style w:type="table" w:customStyle="1" w:styleId="LightShading1">
    <w:name w:val="Light Shading1"/>
    <w:basedOn w:val="TableNormal"/>
    <w:uiPriority w:val="60"/>
    <w:rsid w:val="00AE1F27"/>
    <w:rPr>
      <w:rFonts w:eastAsia="ＭＳ 明朝"/>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EndnoteText">
    <w:name w:val="endnote text"/>
    <w:basedOn w:val="Normal"/>
    <w:link w:val="EndnoteTextChar"/>
    <w:uiPriority w:val="99"/>
    <w:semiHidden/>
    <w:unhideWhenUsed/>
    <w:rsid w:val="008F32A6"/>
    <w:rPr>
      <w:sz w:val="20"/>
    </w:rPr>
  </w:style>
  <w:style w:type="character" w:customStyle="1" w:styleId="EndnoteTextChar">
    <w:name w:val="Endnote Text Char"/>
    <w:basedOn w:val="DefaultParagraphFont"/>
    <w:link w:val="EndnoteText"/>
    <w:uiPriority w:val="99"/>
    <w:semiHidden/>
    <w:rsid w:val="008F32A6"/>
    <w:rPr>
      <w:lang w:val="en-US" w:eastAsia="en-US"/>
    </w:rPr>
  </w:style>
  <w:style w:type="character" w:styleId="EndnoteReference">
    <w:name w:val="endnote reference"/>
    <w:uiPriority w:val="99"/>
    <w:semiHidden/>
    <w:unhideWhenUsed/>
    <w:rsid w:val="008F32A6"/>
    <w:rPr>
      <w:vertAlign w:val="superscript"/>
    </w:rPr>
  </w:style>
  <w:style w:type="paragraph" w:customStyle="1" w:styleId="cap2">
    <w:name w:val="cap2"/>
    <w:basedOn w:val="Normal"/>
    <w:qFormat/>
    <w:rsid w:val="00384A91"/>
    <w:pPr>
      <w:numPr>
        <w:ilvl w:val="1"/>
        <w:numId w:val="5"/>
      </w:numPr>
      <w:spacing w:before="0"/>
      <w:ind w:left="792" w:hanging="432"/>
      <w:jc w:val="both"/>
    </w:pPr>
    <w:rPr>
      <w:rFonts w:ascii="Times New Roman" w:eastAsia="Calibri" w:hAnsi="Times New Roman"/>
      <w:b/>
      <w:color w:val="000000"/>
      <w:sz w:val="28"/>
      <w:szCs w:val="26"/>
    </w:rPr>
  </w:style>
  <w:style w:type="paragraph" w:customStyle="1" w:styleId="cap1">
    <w:name w:val="cap1"/>
    <w:basedOn w:val="Normal"/>
    <w:qFormat/>
    <w:rsid w:val="00384A91"/>
    <w:pPr>
      <w:numPr>
        <w:numId w:val="5"/>
      </w:numPr>
      <w:spacing w:before="0"/>
      <w:ind w:left="360"/>
      <w:jc w:val="both"/>
    </w:pPr>
    <w:rPr>
      <w:rFonts w:ascii="Times New Roman" w:eastAsia="Calibri" w:hAnsi="Times New Roman"/>
      <w:b/>
      <w:color w:val="000000"/>
      <w:sz w:val="32"/>
      <w:szCs w:val="26"/>
    </w:rPr>
  </w:style>
  <w:style w:type="paragraph" w:customStyle="1" w:styleId="cap3">
    <w:name w:val="cap3"/>
    <w:basedOn w:val="Normal"/>
    <w:qFormat/>
    <w:rsid w:val="00384A91"/>
    <w:pPr>
      <w:numPr>
        <w:ilvl w:val="2"/>
        <w:numId w:val="5"/>
      </w:numPr>
      <w:spacing w:before="0"/>
      <w:contextualSpacing/>
      <w:jc w:val="both"/>
    </w:pPr>
    <w:rPr>
      <w:rFonts w:ascii="Times New Roman" w:eastAsia="Calibri" w:hAnsi="Times New Roman"/>
      <w:b/>
      <w:i/>
      <w:sz w:val="26"/>
      <w:szCs w:val="26"/>
    </w:rPr>
  </w:style>
  <w:style w:type="paragraph" w:customStyle="1" w:styleId="cap4">
    <w:name w:val="cap4"/>
    <w:basedOn w:val="Normal"/>
    <w:qFormat/>
    <w:rsid w:val="00384A91"/>
    <w:pPr>
      <w:numPr>
        <w:ilvl w:val="3"/>
        <w:numId w:val="5"/>
      </w:numPr>
      <w:spacing w:before="0"/>
      <w:jc w:val="both"/>
    </w:pPr>
    <w:rPr>
      <w:rFonts w:ascii="Times New Roman" w:eastAsia="Calibri" w:hAnsi="Times New Roman"/>
      <w:b/>
      <w:sz w:val="26"/>
      <w:szCs w:val="26"/>
    </w:rPr>
  </w:style>
  <w:style w:type="paragraph" w:styleId="FootnoteText">
    <w:name w:val="footnote text"/>
    <w:basedOn w:val="Normal"/>
    <w:link w:val="FootnoteTextChar"/>
    <w:uiPriority w:val="99"/>
    <w:semiHidden/>
    <w:unhideWhenUsed/>
    <w:rsid w:val="00CC7FBD"/>
    <w:pPr>
      <w:spacing w:before="0" w:after="0" w:line="240" w:lineRule="auto"/>
    </w:pPr>
    <w:rPr>
      <w:sz w:val="20"/>
    </w:rPr>
  </w:style>
  <w:style w:type="character" w:customStyle="1" w:styleId="FootnoteTextChar">
    <w:name w:val="Footnote Text Char"/>
    <w:basedOn w:val="DefaultParagraphFont"/>
    <w:link w:val="FootnoteText"/>
    <w:uiPriority w:val="99"/>
    <w:semiHidden/>
    <w:rsid w:val="00CC7FBD"/>
    <w:rPr>
      <w:lang w:val="en-US" w:eastAsia="en-US"/>
    </w:rPr>
  </w:style>
  <w:style w:type="character" w:styleId="FootnoteReference">
    <w:name w:val="footnote reference"/>
    <w:basedOn w:val="DefaultParagraphFont"/>
    <w:uiPriority w:val="99"/>
    <w:semiHidden/>
    <w:unhideWhenUsed/>
    <w:rsid w:val="00CC7FBD"/>
    <w:rPr>
      <w:vertAlign w:val="superscript"/>
    </w:rPr>
  </w:style>
  <w:style w:type="paragraph" w:customStyle="1" w:styleId="M5">
    <w:name w:val="M5"/>
    <w:basedOn w:val="Normal"/>
    <w:link w:val="M5Char"/>
    <w:rsid w:val="001B27BC"/>
    <w:pPr>
      <w:spacing w:before="0" w:line="300" w:lineRule="auto"/>
      <w:ind w:firstLine="720"/>
      <w:jc w:val="both"/>
    </w:pPr>
    <w:rPr>
      <w:rFonts w:ascii="Times New Roman" w:eastAsia="Calibri" w:hAnsi="Times New Roman"/>
      <w:sz w:val="26"/>
      <w:szCs w:val="26"/>
    </w:rPr>
  </w:style>
  <w:style w:type="character" w:customStyle="1" w:styleId="M5Char">
    <w:name w:val="M5 Char"/>
    <w:link w:val="M5"/>
    <w:rsid w:val="001B27BC"/>
    <w:rPr>
      <w:rFonts w:ascii="Times New Roman" w:eastAsia="Calibri" w:hAnsi="Times New Roman"/>
      <w:sz w:val="26"/>
      <w:szCs w:val="26"/>
      <w:lang w:val="en-US" w:eastAsia="en-US"/>
    </w:rPr>
  </w:style>
  <w:style w:type="character" w:customStyle="1" w:styleId="sublink">
    <w:name w:val="sub_link"/>
    <w:basedOn w:val="DefaultParagraphFont"/>
    <w:rsid w:val="00260F83"/>
  </w:style>
  <w:style w:type="paragraph" w:styleId="TOC4">
    <w:name w:val="toc 4"/>
    <w:basedOn w:val="Normal"/>
    <w:next w:val="Normal"/>
    <w:autoRedefine/>
    <w:uiPriority w:val="39"/>
    <w:unhideWhenUsed/>
    <w:rsid w:val="00C45A95"/>
    <w:pPr>
      <w:spacing w:before="0" w:after="0"/>
      <w:ind w:left="720"/>
    </w:pPr>
    <w:rPr>
      <w:rFonts w:asciiTheme="minorHAnsi" w:hAnsiTheme="minorHAnsi" w:cstheme="minorHAnsi"/>
      <w:sz w:val="20"/>
    </w:rPr>
  </w:style>
  <w:style w:type="paragraph" w:styleId="TOC5">
    <w:name w:val="toc 5"/>
    <w:basedOn w:val="Normal"/>
    <w:next w:val="Normal"/>
    <w:autoRedefine/>
    <w:uiPriority w:val="39"/>
    <w:unhideWhenUsed/>
    <w:rsid w:val="00C45A95"/>
    <w:pPr>
      <w:spacing w:before="0" w:after="0"/>
      <w:ind w:left="960"/>
    </w:pPr>
    <w:rPr>
      <w:rFonts w:asciiTheme="minorHAnsi" w:hAnsiTheme="minorHAnsi" w:cstheme="minorHAnsi"/>
      <w:sz w:val="20"/>
    </w:rPr>
  </w:style>
  <w:style w:type="paragraph" w:styleId="TOC6">
    <w:name w:val="toc 6"/>
    <w:basedOn w:val="Normal"/>
    <w:next w:val="Normal"/>
    <w:autoRedefine/>
    <w:uiPriority w:val="39"/>
    <w:unhideWhenUsed/>
    <w:rsid w:val="00C45A95"/>
    <w:pPr>
      <w:spacing w:before="0" w:after="0"/>
      <w:ind w:left="1200"/>
    </w:pPr>
    <w:rPr>
      <w:rFonts w:asciiTheme="minorHAnsi" w:hAnsiTheme="minorHAnsi" w:cstheme="minorHAnsi"/>
      <w:sz w:val="20"/>
    </w:rPr>
  </w:style>
  <w:style w:type="paragraph" w:styleId="TOC7">
    <w:name w:val="toc 7"/>
    <w:basedOn w:val="Normal"/>
    <w:next w:val="Normal"/>
    <w:autoRedefine/>
    <w:uiPriority w:val="39"/>
    <w:unhideWhenUsed/>
    <w:rsid w:val="00C45A95"/>
    <w:pPr>
      <w:spacing w:before="0" w:after="0"/>
      <w:ind w:left="1440"/>
    </w:pPr>
    <w:rPr>
      <w:rFonts w:asciiTheme="minorHAnsi" w:hAnsiTheme="minorHAnsi" w:cstheme="minorHAnsi"/>
      <w:sz w:val="20"/>
    </w:rPr>
  </w:style>
  <w:style w:type="paragraph" w:styleId="TOC8">
    <w:name w:val="toc 8"/>
    <w:basedOn w:val="Normal"/>
    <w:next w:val="Normal"/>
    <w:autoRedefine/>
    <w:uiPriority w:val="39"/>
    <w:unhideWhenUsed/>
    <w:rsid w:val="00C45A95"/>
    <w:pPr>
      <w:spacing w:before="0" w:after="0"/>
      <w:ind w:left="1680"/>
    </w:pPr>
    <w:rPr>
      <w:rFonts w:asciiTheme="minorHAnsi" w:hAnsiTheme="minorHAnsi" w:cstheme="minorHAnsi"/>
      <w:sz w:val="20"/>
    </w:rPr>
  </w:style>
  <w:style w:type="paragraph" w:styleId="TOC9">
    <w:name w:val="toc 9"/>
    <w:basedOn w:val="Normal"/>
    <w:next w:val="Normal"/>
    <w:autoRedefine/>
    <w:uiPriority w:val="39"/>
    <w:unhideWhenUsed/>
    <w:rsid w:val="00C45A95"/>
    <w:pPr>
      <w:spacing w:before="0" w:after="0"/>
      <w:ind w:left="1920"/>
    </w:pPr>
    <w:rPr>
      <w:rFonts w:asciiTheme="minorHAnsi" w:hAnsiTheme="minorHAnsi" w:cstheme="minorHAnsi"/>
      <w:sz w:val="20"/>
    </w:rPr>
  </w:style>
  <w:style w:type="character" w:styleId="FollowedHyperlink">
    <w:name w:val="FollowedHyperlink"/>
    <w:basedOn w:val="DefaultParagraphFont"/>
    <w:uiPriority w:val="99"/>
    <w:semiHidden/>
    <w:unhideWhenUsed/>
    <w:rsid w:val="00AB47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67982">
      <w:bodyDiv w:val="1"/>
      <w:marLeft w:val="0"/>
      <w:marRight w:val="0"/>
      <w:marTop w:val="0"/>
      <w:marBottom w:val="0"/>
      <w:divBdr>
        <w:top w:val="none" w:sz="0" w:space="0" w:color="auto"/>
        <w:left w:val="none" w:sz="0" w:space="0" w:color="auto"/>
        <w:bottom w:val="none" w:sz="0" w:space="0" w:color="auto"/>
        <w:right w:val="none" w:sz="0" w:space="0" w:color="auto"/>
      </w:divBdr>
    </w:div>
    <w:div w:id="201676497">
      <w:bodyDiv w:val="1"/>
      <w:marLeft w:val="0"/>
      <w:marRight w:val="0"/>
      <w:marTop w:val="0"/>
      <w:marBottom w:val="0"/>
      <w:divBdr>
        <w:top w:val="none" w:sz="0" w:space="0" w:color="auto"/>
        <w:left w:val="none" w:sz="0" w:space="0" w:color="auto"/>
        <w:bottom w:val="none" w:sz="0" w:space="0" w:color="auto"/>
        <w:right w:val="none" w:sz="0" w:space="0" w:color="auto"/>
      </w:divBdr>
    </w:div>
    <w:div w:id="205727787">
      <w:bodyDiv w:val="1"/>
      <w:marLeft w:val="0"/>
      <w:marRight w:val="0"/>
      <w:marTop w:val="0"/>
      <w:marBottom w:val="0"/>
      <w:divBdr>
        <w:top w:val="none" w:sz="0" w:space="0" w:color="auto"/>
        <w:left w:val="none" w:sz="0" w:space="0" w:color="auto"/>
        <w:bottom w:val="none" w:sz="0" w:space="0" w:color="auto"/>
        <w:right w:val="none" w:sz="0" w:space="0" w:color="auto"/>
      </w:divBdr>
    </w:div>
    <w:div w:id="337464053">
      <w:bodyDiv w:val="1"/>
      <w:marLeft w:val="0"/>
      <w:marRight w:val="0"/>
      <w:marTop w:val="0"/>
      <w:marBottom w:val="0"/>
      <w:divBdr>
        <w:top w:val="none" w:sz="0" w:space="0" w:color="auto"/>
        <w:left w:val="none" w:sz="0" w:space="0" w:color="auto"/>
        <w:bottom w:val="none" w:sz="0" w:space="0" w:color="auto"/>
        <w:right w:val="none" w:sz="0" w:space="0" w:color="auto"/>
      </w:divBdr>
      <w:divsChild>
        <w:div w:id="127361858">
          <w:marLeft w:val="0"/>
          <w:marRight w:val="0"/>
          <w:marTop w:val="0"/>
          <w:marBottom w:val="0"/>
          <w:divBdr>
            <w:top w:val="none" w:sz="0" w:space="0" w:color="auto"/>
            <w:left w:val="none" w:sz="0" w:space="0" w:color="auto"/>
            <w:bottom w:val="none" w:sz="0" w:space="0" w:color="auto"/>
            <w:right w:val="none" w:sz="0" w:space="0" w:color="auto"/>
          </w:divBdr>
        </w:div>
        <w:div w:id="1825269597">
          <w:marLeft w:val="0"/>
          <w:marRight w:val="0"/>
          <w:marTop w:val="0"/>
          <w:marBottom w:val="0"/>
          <w:divBdr>
            <w:top w:val="none" w:sz="0" w:space="0" w:color="auto"/>
            <w:left w:val="none" w:sz="0" w:space="0" w:color="auto"/>
            <w:bottom w:val="none" w:sz="0" w:space="0" w:color="auto"/>
            <w:right w:val="none" w:sz="0" w:space="0" w:color="auto"/>
          </w:divBdr>
        </w:div>
      </w:divsChild>
    </w:div>
    <w:div w:id="377166926">
      <w:bodyDiv w:val="1"/>
      <w:marLeft w:val="0"/>
      <w:marRight w:val="0"/>
      <w:marTop w:val="0"/>
      <w:marBottom w:val="0"/>
      <w:divBdr>
        <w:top w:val="none" w:sz="0" w:space="0" w:color="auto"/>
        <w:left w:val="none" w:sz="0" w:space="0" w:color="auto"/>
        <w:bottom w:val="none" w:sz="0" w:space="0" w:color="auto"/>
        <w:right w:val="none" w:sz="0" w:space="0" w:color="auto"/>
      </w:divBdr>
    </w:div>
    <w:div w:id="380054698">
      <w:bodyDiv w:val="1"/>
      <w:marLeft w:val="0"/>
      <w:marRight w:val="0"/>
      <w:marTop w:val="0"/>
      <w:marBottom w:val="0"/>
      <w:divBdr>
        <w:top w:val="none" w:sz="0" w:space="0" w:color="auto"/>
        <w:left w:val="none" w:sz="0" w:space="0" w:color="auto"/>
        <w:bottom w:val="none" w:sz="0" w:space="0" w:color="auto"/>
        <w:right w:val="none" w:sz="0" w:space="0" w:color="auto"/>
      </w:divBdr>
      <w:divsChild>
        <w:div w:id="423963675">
          <w:marLeft w:val="0"/>
          <w:marRight w:val="0"/>
          <w:marTop w:val="0"/>
          <w:marBottom w:val="0"/>
          <w:divBdr>
            <w:top w:val="none" w:sz="0" w:space="0" w:color="auto"/>
            <w:left w:val="none" w:sz="0" w:space="0" w:color="auto"/>
            <w:bottom w:val="none" w:sz="0" w:space="0" w:color="auto"/>
            <w:right w:val="none" w:sz="0" w:space="0" w:color="auto"/>
          </w:divBdr>
        </w:div>
      </w:divsChild>
    </w:div>
    <w:div w:id="416824339">
      <w:bodyDiv w:val="1"/>
      <w:marLeft w:val="0"/>
      <w:marRight w:val="0"/>
      <w:marTop w:val="0"/>
      <w:marBottom w:val="0"/>
      <w:divBdr>
        <w:top w:val="none" w:sz="0" w:space="0" w:color="auto"/>
        <w:left w:val="none" w:sz="0" w:space="0" w:color="auto"/>
        <w:bottom w:val="none" w:sz="0" w:space="0" w:color="auto"/>
        <w:right w:val="none" w:sz="0" w:space="0" w:color="auto"/>
      </w:divBdr>
    </w:div>
    <w:div w:id="455876999">
      <w:bodyDiv w:val="1"/>
      <w:marLeft w:val="0"/>
      <w:marRight w:val="0"/>
      <w:marTop w:val="0"/>
      <w:marBottom w:val="0"/>
      <w:divBdr>
        <w:top w:val="none" w:sz="0" w:space="0" w:color="auto"/>
        <w:left w:val="none" w:sz="0" w:space="0" w:color="auto"/>
        <w:bottom w:val="none" w:sz="0" w:space="0" w:color="auto"/>
        <w:right w:val="none" w:sz="0" w:space="0" w:color="auto"/>
      </w:divBdr>
    </w:div>
    <w:div w:id="457840613">
      <w:bodyDiv w:val="1"/>
      <w:marLeft w:val="0"/>
      <w:marRight w:val="0"/>
      <w:marTop w:val="0"/>
      <w:marBottom w:val="0"/>
      <w:divBdr>
        <w:top w:val="none" w:sz="0" w:space="0" w:color="auto"/>
        <w:left w:val="none" w:sz="0" w:space="0" w:color="auto"/>
        <w:bottom w:val="none" w:sz="0" w:space="0" w:color="auto"/>
        <w:right w:val="none" w:sz="0" w:space="0" w:color="auto"/>
      </w:divBdr>
    </w:div>
    <w:div w:id="510221505">
      <w:bodyDiv w:val="1"/>
      <w:marLeft w:val="0"/>
      <w:marRight w:val="0"/>
      <w:marTop w:val="0"/>
      <w:marBottom w:val="0"/>
      <w:divBdr>
        <w:top w:val="none" w:sz="0" w:space="0" w:color="auto"/>
        <w:left w:val="none" w:sz="0" w:space="0" w:color="auto"/>
        <w:bottom w:val="none" w:sz="0" w:space="0" w:color="auto"/>
        <w:right w:val="none" w:sz="0" w:space="0" w:color="auto"/>
      </w:divBdr>
    </w:div>
    <w:div w:id="533663720">
      <w:bodyDiv w:val="1"/>
      <w:marLeft w:val="0"/>
      <w:marRight w:val="0"/>
      <w:marTop w:val="0"/>
      <w:marBottom w:val="0"/>
      <w:divBdr>
        <w:top w:val="none" w:sz="0" w:space="0" w:color="auto"/>
        <w:left w:val="none" w:sz="0" w:space="0" w:color="auto"/>
        <w:bottom w:val="none" w:sz="0" w:space="0" w:color="auto"/>
        <w:right w:val="none" w:sz="0" w:space="0" w:color="auto"/>
      </w:divBdr>
    </w:div>
    <w:div w:id="868104421">
      <w:bodyDiv w:val="1"/>
      <w:marLeft w:val="0"/>
      <w:marRight w:val="0"/>
      <w:marTop w:val="0"/>
      <w:marBottom w:val="0"/>
      <w:divBdr>
        <w:top w:val="none" w:sz="0" w:space="0" w:color="auto"/>
        <w:left w:val="none" w:sz="0" w:space="0" w:color="auto"/>
        <w:bottom w:val="none" w:sz="0" w:space="0" w:color="auto"/>
        <w:right w:val="none" w:sz="0" w:space="0" w:color="auto"/>
      </w:divBdr>
    </w:div>
    <w:div w:id="926227801">
      <w:bodyDiv w:val="1"/>
      <w:marLeft w:val="0"/>
      <w:marRight w:val="0"/>
      <w:marTop w:val="0"/>
      <w:marBottom w:val="0"/>
      <w:divBdr>
        <w:top w:val="none" w:sz="0" w:space="0" w:color="auto"/>
        <w:left w:val="none" w:sz="0" w:space="0" w:color="auto"/>
        <w:bottom w:val="none" w:sz="0" w:space="0" w:color="auto"/>
        <w:right w:val="none" w:sz="0" w:space="0" w:color="auto"/>
      </w:divBdr>
    </w:div>
    <w:div w:id="973561510">
      <w:bodyDiv w:val="1"/>
      <w:marLeft w:val="0"/>
      <w:marRight w:val="0"/>
      <w:marTop w:val="0"/>
      <w:marBottom w:val="0"/>
      <w:divBdr>
        <w:top w:val="none" w:sz="0" w:space="0" w:color="auto"/>
        <w:left w:val="none" w:sz="0" w:space="0" w:color="auto"/>
        <w:bottom w:val="none" w:sz="0" w:space="0" w:color="auto"/>
        <w:right w:val="none" w:sz="0" w:space="0" w:color="auto"/>
      </w:divBdr>
    </w:div>
    <w:div w:id="1004282423">
      <w:bodyDiv w:val="1"/>
      <w:marLeft w:val="0"/>
      <w:marRight w:val="0"/>
      <w:marTop w:val="0"/>
      <w:marBottom w:val="0"/>
      <w:divBdr>
        <w:top w:val="none" w:sz="0" w:space="0" w:color="auto"/>
        <w:left w:val="none" w:sz="0" w:space="0" w:color="auto"/>
        <w:bottom w:val="none" w:sz="0" w:space="0" w:color="auto"/>
        <w:right w:val="none" w:sz="0" w:space="0" w:color="auto"/>
      </w:divBdr>
    </w:div>
    <w:div w:id="1089961270">
      <w:bodyDiv w:val="1"/>
      <w:marLeft w:val="0"/>
      <w:marRight w:val="0"/>
      <w:marTop w:val="0"/>
      <w:marBottom w:val="0"/>
      <w:divBdr>
        <w:top w:val="none" w:sz="0" w:space="0" w:color="auto"/>
        <w:left w:val="none" w:sz="0" w:space="0" w:color="auto"/>
        <w:bottom w:val="none" w:sz="0" w:space="0" w:color="auto"/>
        <w:right w:val="none" w:sz="0" w:space="0" w:color="auto"/>
      </w:divBdr>
    </w:div>
    <w:div w:id="1175807507">
      <w:bodyDiv w:val="1"/>
      <w:marLeft w:val="0"/>
      <w:marRight w:val="0"/>
      <w:marTop w:val="0"/>
      <w:marBottom w:val="0"/>
      <w:divBdr>
        <w:top w:val="none" w:sz="0" w:space="0" w:color="auto"/>
        <w:left w:val="none" w:sz="0" w:space="0" w:color="auto"/>
        <w:bottom w:val="none" w:sz="0" w:space="0" w:color="auto"/>
        <w:right w:val="none" w:sz="0" w:space="0" w:color="auto"/>
      </w:divBdr>
    </w:div>
    <w:div w:id="1201211791">
      <w:bodyDiv w:val="1"/>
      <w:marLeft w:val="0"/>
      <w:marRight w:val="0"/>
      <w:marTop w:val="0"/>
      <w:marBottom w:val="0"/>
      <w:divBdr>
        <w:top w:val="none" w:sz="0" w:space="0" w:color="auto"/>
        <w:left w:val="none" w:sz="0" w:space="0" w:color="auto"/>
        <w:bottom w:val="none" w:sz="0" w:space="0" w:color="auto"/>
        <w:right w:val="none" w:sz="0" w:space="0" w:color="auto"/>
      </w:divBdr>
    </w:div>
    <w:div w:id="1227182594">
      <w:bodyDiv w:val="1"/>
      <w:marLeft w:val="0"/>
      <w:marRight w:val="0"/>
      <w:marTop w:val="0"/>
      <w:marBottom w:val="0"/>
      <w:divBdr>
        <w:top w:val="none" w:sz="0" w:space="0" w:color="auto"/>
        <w:left w:val="none" w:sz="0" w:space="0" w:color="auto"/>
        <w:bottom w:val="none" w:sz="0" w:space="0" w:color="auto"/>
        <w:right w:val="none" w:sz="0" w:space="0" w:color="auto"/>
      </w:divBdr>
      <w:divsChild>
        <w:div w:id="694042430">
          <w:marLeft w:val="600"/>
          <w:marRight w:val="0"/>
          <w:marTop w:val="0"/>
          <w:marBottom w:val="0"/>
          <w:divBdr>
            <w:top w:val="none" w:sz="0" w:space="0" w:color="auto"/>
            <w:left w:val="none" w:sz="0" w:space="0" w:color="auto"/>
            <w:bottom w:val="none" w:sz="0" w:space="0" w:color="auto"/>
            <w:right w:val="none" w:sz="0" w:space="0" w:color="auto"/>
          </w:divBdr>
        </w:div>
        <w:div w:id="1559703466">
          <w:marLeft w:val="0"/>
          <w:marRight w:val="0"/>
          <w:marTop w:val="0"/>
          <w:marBottom w:val="0"/>
          <w:divBdr>
            <w:top w:val="none" w:sz="0" w:space="0" w:color="auto"/>
            <w:left w:val="none" w:sz="0" w:space="0" w:color="auto"/>
            <w:bottom w:val="none" w:sz="0" w:space="0" w:color="auto"/>
            <w:right w:val="none" w:sz="0" w:space="0" w:color="auto"/>
          </w:divBdr>
        </w:div>
        <w:div w:id="1625844941">
          <w:marLeft w:val="0"/>
          <w:marRight w:val="0"/>
          <w:marTop w:val="0"/>
          <w:marBottom w:val="0"/>
          <w:divBdr>
            <w:top w:val="none" w:sz="0" w:space="0" w:color="auto"/>
            <w:left w:val="none" w:sz="0" w:space="0" w:color="auto"/>
            <w:bottom w:val="none" w:sz="0" w:space="0" w:color="auto"/>
            <w:right w:val="none" w:sz="0" w:space="0" w:color="auto"/>
          </w:divBdr>
        </w:div>
      </w:divsChild>
    </w:div>
    <w:div w:id="1924680926">
      <w:bodyDiv w:val="1"/>
      <w:marLeft w:val="0"/>
      <w:marRight w:val="0"/>
      <w:marTop w:val="0"/>
      <w:marBottom w:val="0"/>
      <w:divBdr>
        <w:top w:val="none" w:sz="0" w:space="0" w:color="auto"/>
        <w:left w:val="none" w:sz="0" w:space="0" w:color="auto"/>
        <w:bottom w:val="none" w:sz="0" w:space="0" w:color="auto"/>
        <w:right w:val="none" w:sz="0" w:space="0" w:color="auto"/>
      </w:divBdr>
    </w:div>
    <w:div w:id="2088578303">
      <w:bodyDiv w:val="1"/>
      <w:marLeft w:val="0"/>
      <w:marRight w:val="0"/>
      <w:marTop w:val="0"/>
      <w:marBottom w:val="0"/>
      <w:divBdr>
        <w:top w:val="none" w:sz="0" w:space="0" w:color="auto"/>
        <w:left w:val="none" w:sz="0" w:space="0" w:color="auto"/>
        <w:bottom w:val="none" w:sz="0" w:space="0" w:color="auto"/>
        <w:right w:val="none" w:sz="0" w:space="0" w:color="auto"/>
      </w:divBdr>
      <w:divsChild>
        <w:div w:id="645091421">
          <w:marLeft w:val="0"/>
          <w:marRight w:val="0"/>
          <w:marTop w:val="0"/>
          <w:marBottom w:val="0"/>
          <w:divBdr>
            <w:top w:val="none" w:sz="0" w:space="0" w:color="auto"/>
            <w:left w:val="none" w:sz="0" w:space="0" w:color="auto"/>
            <w:bottom w:val="none" w:sz="0" w:space="0" w:color="auto"/>
            <w:right w:val="none" w:sz="0" w:space="0" w:color="auto"/>
          </w:divBdr>
        </w:div>
      </w:divsChild>
    </w:div>
    <w:div w:id="2092962878">
      <w:bodyDiv w:val="1"/>
      <w:marLeft w:val="0"/>
      <w:marRight w:val="0"/>
      <w:marTop w:val="0"/>
      <w:marBottom w:val="0"/>
      <w:divBdr>
        <w:top w:val="none" w:sz="0" w:space="0" w:color="auto"/>
        <w:left w:val="none" w:sz="0" w:space="0" w:color="auto"/>
        <w:bottom w:val="none" w:sz="0" w:space="0" w:color="auto"/>
        <w:right w:val="none" w:sz="0" w:space="0" w:color="auto"/>
      </w:divBdr>
    </w:div>
    <w:div w:id="2095080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spnetboilerplate/aspnetboilerplat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asp.net/signalr"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getbootstrap.com"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4chan.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www.w3schools.com/w3css/default.asp" TargetMode="External"/><Relationship Id="rId38" Type="http://schemas.openxmlformats.org/officeDocument/2006/relationships/hyperlink" Target="https://aspnetboilerplate.com/Pages/Documents/"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ddit.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entityframeworktutorial.net/" TargetMode="External"/><Relationship Id="rId40" Type="http://schemas.openxmlformats.org/officeDocument/2006/relationships/hyperlink" Target="https://www.aspnetzero.com/Documents" TargetMode="External"/><Relationship Id="rId5" Type="http://schemas.openxmlformats.org/officeDocument/2006/relationships/settings" Target="settings.xml"/><Relationship Id="rId15" Type="http://schemas.openxmlformats.org/officeDocument/2006/relationships/hyperlink" Target="https://vi.wikipedia.org/wiki/L%E1%BA%ADp_tr%C3%ACnh_vi%C3%AA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tackoverflow.com/" TargetMode="External"/><Relationship Id="rId10" Type="http://schemas.openxmlformats.org/officeDocument/2006/relationships/hyperlink" Target="file:///D:\v&#7853;t%20l&#253;%20a3\VoXuanThe_TranNguyenHuyDat_D14CQCP01_BCtt.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vi.wikipedia.org/wiki/M%C3%A3_ngu%E1%BB%93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angularjs.or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0">
  <b:Source>
    <b:Tag>Top18</b:Tag>
    <b:SourceType>InternetSite</b:SourceType>
    <b:Guid>{09302DA9-780D-4B1B-BC1B-A999DBBE0603}</b:Guid>
    <b:Title>Top Sites in United States</b:Title>
    <b:Year>2018</b:Year>
    <b:InternetSiteTitle>Alexa</b:InternetSiteTitle>
    <b:Month>08</b:Month>
    <b:Day>02</b:Day>
    <b:URL>https://www.alexa.com/siteinfo/reddit.com</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FE992-2D22-410C-962C-1D75E3483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25</Pages>
  <Words>2804</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TÀI LIỆU MÔ TẢ GIAO DIỆN</vt:lpstr>
    </vt:vector>
  </TitlesOfParts>
  <Company/>
  <LinksUpToDate>false</LinksUpToDate>
  <CharactersWithSpaces>18750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MÔ TẢ GIAO DIỆN</dc:title>
  <dc:subject>NCSW-DA-05-BM-05</dc:subject>
  <dc:creator>TRAN NGUYEN HUY DAT</dc:creator>
  <cp:keywords/>
  <cp:lastModifiedBy>Meo</cp:lastModifiedBy>
  <cp:revision>17</cp:revision>
  <cp:lastPrinted>2016-10-26T02:40:00Z</cp:lastPrinted>
  <dcterms:created xsi:type="dcterms:W3CDTF">2018-08-01T20:35:00Z</dcterms:created>
  <dcterms:modified xsi:type="dcterms:W3CDTF">2018-08-03T04:44:00Z</dcterms:modified>
</cp:coreProperties>
</file>